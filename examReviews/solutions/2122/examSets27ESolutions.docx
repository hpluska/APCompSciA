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4799ACB" w14:textId="77777777" w:rsidR="00FB3F95" w:rsidRDefault="00FB3F95"/>
    <w:tbl>
      <w:tblPr>
        <w:tblW w:w="0" w:type="auto"/>
        <w:tblInd w:w="-75" w:type="dxa"/>
        <w:tblLayout w:type="fixed"/>
        <w:tblLook w:val="0000" w:firstRow="0" w:lastRow="0" w:firstColumn="0" w:lastColumn="0" w:noHBand="0" w:noVBand="0"/>
      </w:tblPr>
      <w:tblGrid>
        <w:gridCol w:w="8181"/>
        <w:gridCol w:w="824"/>
      </w:tblGrid>
      <w:tr w:rsidR="00FB3F95" w14:paraId="51CDC1E7" w14:textId="77777777">
        <w:trPr>
          <w:trHeight w:val="625"/>
        </w:trPr>
        <w:tc>
          <w:tcPr>
            <w:tcW w:w="9005" w:type="dxa"/>
            <w:gridSpan w:val="2"/>
            <w:tcBorders>
              <w:top w:val="single" w:sz="4" w:space="0" w:color="000000"/>
              <w:left w:val="single" w:sz="4" w:space="0" w:color="000000"/>
              <w:bottom w:val="single" w:sz="4" w:space="0" w:color="000000"/>
              <w:right w:val="single" w:sz="4" w:space="0" w:color="000000"/>
            </w:tcBorders>
            <w:shd w:val="clear" w:color="auto" w:fill="auto"/>
          </w:tcPr>
          <w:p w14:paraId="28344DD7" w14:textId="77777777" w:rsidR="00FB3F95" w:rsidRDefault="00FB3F95">
            <w:pPr>
              <w:numPr>
                <w:ilvl w:val="0"/>
                <w:numId w:val="2"/>
              </w:numPr>
              <w:ind w:left="328" w:hanging="328"/>
            </w:pPr>
            <w:r>
              <w:t xml:space="preserve">Consider the following instance variable and method. Method wordsWithCommas is intended to return a string containing all the words in listOfWords separated by commas and enclosed in braces. For example, if </w:t>
            </w:r>
            <w:r w:rsidRPr="001E2776">
              <w:rPr>
                <w:rFonts w:ascii="Consolas" w:hAnsi="Consolas"/>
              </w:rPr>
              <w:t>listOfWords</w:t>
            </w:r>
            <w:r>
              <w:t xml:space="preserve"> contains </w:t>
            </w:r>
            <w:r w:rsidRPr="001E2776">
              <w:rPr>
                <w:rFonts w:ascii="Consolas" w:hAnsi="Consolas"/>
              </w:rPr>
              <w:t>["one", "two", "three"]</w:t>
            </w:r>
            <w:r>
              <w:t xml:space="preserve">, the string returned by the call </w:t>
            </w:r>
            <w:r w:rsidRPr="001E2776">
              <w:rPr>
                <w:rFonts w:ascii="Consolas" w:hAnsi="Consolas"/>
              </w:rPr>
              <w:t>wordsWithCommas()</w:t>
            </w:r>
            <w:r>
              <w:t xml:space="preserve"> should be "</w:t>
            </w:r>
            <w:r w:rsidRPr="001E2776">
              <w:rPr>
                <w:rFonts w:ascii="Consolas" w:hAnsi="Consolas"/>
              </w:rPr>
              <w:t>{one, two, three}</w:t>
            </w:r>
            <w:r>
              <w:t>".</w:t>
            </w:r>
          </w:p>
          <w:p w14:paraId="799B00C0" w14:textId="77777777" w:rsidR="00FB3F95" w:rsidRDefault="00FB3F95">
            <w:pPr>
              <w:rPr>
                <w:rFonts w:ascii="Courier New" w:hAnsi="Courier New" w:cs="Courier New"/>
              </w:rPr>
            </w:pPr>
          </w:p>
          <w:p w14:paraId="4A78C92D" w14:textId="77777777" w:rsidR="00FB3F95" w:rsidRPr="001E2776" w:rsidRDefault="00FB3F95">
            <w:pPr>
              <w:ind w:left="328"/>
              <w:rPr>
                <w:rFonts w:ascii="Consolas" w:hAnsi="Consolas"/>
              </w:rPr>
            </w:pPr>
            <w:r w:rsidRPr="001E2776">
              <w:rPr>
                <w:rFonts w:ascii="Consolas" w:hAnsi="Consolas" w:cs="FreeMono"/>
              </w:rPr>
              <w:t xml:space="preserve">private List&lt;String&gt; listOfWords; </w:t>
            </w:r>
          </w:p>
          <w:p w14:paraId="16CA8DE7" w14:textId="77777777" w:rsidR="00FB3F95" w:rsidRPr="001E2776" w:rsidRDefault="00FB3F95">
            <w:pPr>
              <w:ind w:left="328"/>
              <w:rPr>
                <w:rFonts w:ascii="Consolas" w:hAnsi="Consolas"/>
              </w:rPr>
            </w:pPr>
            <w:r w:rsidRPr="001E2776">
              <w:rPr>
                <w:rFonts w:ascii="Consolas" w:eastAsia="FreeMono" w:hAnsi="Consolas" w:cs="FreeMono"/>
              </w:rPr>
              <w:t xml:space="preserve"> </w:t>
            </w:r>
          </w:p>
          <w:p w14:paraId="73B2A67D" w14:textId="77777777" w:rsidR="00FB3F95" w:rsidRPr="001E2776" w:rsidRDefault="00FB3F95">
            <w:pPr>
              <w:ind w:left="328"/>
              <w:rPr>
                <w:rFonts w:ascii="Consolas" w:hAnsi="Consolas"/>
              </w:rPr>
            </w:pPr>
            <w:r w:rsidRPr="001E2776">
              <w:rPr>
                <w:rFonts w:ascii="Consolas" w:hAnsi="Consolas" w:cs="FreeMono"/>
              </w:rPr>
              <w:t xml:space="preserve">public String wordsWithCommas() {   </w:t>
            </w:r>
          </w:p>
          <w:p w14:paraId="27AA05DE" w14:textId="77777777" w:rsidR="00FB3F95" w:rsidRPr="001E2776" w:rsidRDefault="00FB3F95">
            <w:pPr>
              <w:ind w:left="328"/>
              <w:rPr>
                <w:rFonts w:ascii="Consolas" w:hAnsi="Consolas"/>
              </w:rPr>
            </w:pPr>
            <w:r w:rsidRPr="001E2776">
              <w:rPr>
                <w:rFonts w:ascii="Consolas" w:eastAsia="FreeMono" w:hAnsi="Consolas" w:cs="FreeMono"/>
              </w:rPr>
              <w:t xml:space="preserve">     </w:t>
            </w:r>
            <w:r w:rsidRPr="001E2776">
              <w:rPr>
                <w:rFonts w:ascii="Consolas" w:hAnsi="Consolas" w:cs="FreeMono"/>
              </w:rPr>
              <w:t xml:space="preserve">String result = "{"; </w:t>
            </w:r>
          </w:p>
          <w:p w14:paraId="40AFE440" w14:textId="77777777" w:rsidR="00FB3F95" w:rsidRPr="001E2776" w:rsidRDefault="00FB3F95">
            <w:pPr>
              <w:ind w:left="328"/>
              <w:rPr>
                <w:rFonts w:ascii="Consolas" w:hAnsi="Consolas"/>
              </w:rPr>
            </w:pPr>
            <w:r w:rsidRPr="001E2776">
              <w:rPr>
                <w:rFonts w:ascii="Consolas" w:eastAsia="FreeMono" w:hAnsi="Consolas" w:cs="FreeMono"/>
              </w:rPr>
              <w:t xml:space="preserve"> </w:t>
            </w:r>
          </w:p>
          <w:p w14:paraId="36D4337B" w14:textId="77777777" w:rsidR="00FB3F95" w:rsidRPr="001E2776" w:rsidRDefault="00FB3F95">
            <w:pPr>
              <w:ind w:left="328"/>
              <w:rPr>
                <w:rFonts w:ascii="Consolas" w:hAnsi="Consolas"/>
              </w:rPr>
            </w:pPr>
            <w:r w:rsidRPr="001E2776">
              <w:rPr>
                <w:rFonts w:ascii="Consolas" w:eastAsia="FreeMono" w:hAnsi="Consolas" w:cs="FreeMono"/>
              </w:rPr>
              <w:t xml:space="preserve">     </w:t>
            </w:r>
            <w:r w:rsidRPr="001E2776">
              <w:rPr>
                <w:rFonts w:ascii="Consolas" w:hAnsi="Consolas" w:cs="FreeMono"/>
              </w:rPr>
              <w:t xml:space="preserve">int sizeOfList = listOfWords.size(); </w:t>
            </w:r>
          </w:p>
          <w:p w14:paraId="05C7D36C" w14:textId="77777777" w:rsidR="00FB3F95" w:rsidRPr="001E2776" w:rsidRDefault="00FB3F95">
            <w:pPr>
              <w:ind w:left="328"/>
              <w:rPr>
                <w:rFonts w:ascii="Consolas" w:hAnsi="Consolas"/>
              </w:rPr>
            </w:pPr>
            <w:r w:rsidRPr="001E2776">
              <w:rPr>
                <w:rFonts w:ascii="Consolas" w:eastAsia="FreeMono" w:hAnsi="Consolas" w:cs="FreeMono"/>
              </w:rPr>
              <w:t xml:space="preserve"> </w:t>
            </w:r>
          </w:p>
          <w:p w14:paraId="5E0692A0" w14:textId="77777777" w:rsidR="00FB3F95" w:rsidRPr="001E2776" w:rsidRDefault="00FB3F95">
            <w:pPr>
              <w:ind w:left="328"/>
              <w:rPr>
                <w:rFonts w:ascii="Consolas" w:hAnsi="Consolas"/>
              </w:rPr>
            </w:pPr>
            <w:r w:rsidRPr="001E2776">
              <w:rPr>
                <w:rFonts w:ascii="Consolas" w:eastAsia="FreeMono" w:hAnsi="Consolas" w:cs="FreeMono"/>
              </w:rPr>
              <w:t xml:space="preserve">     </w:t>
            </w:r>
            <w:r w:rsidRPr="001E2776">
              <w:rPr>
                <w:rFonts w:ascii="Consolas" w:hAnsi="Consolas" w:cs="FreeMono"/>
              </w:rPr>
              <w:t xml:space="preserve">for (int k = 0; k &lt;= sizeOfList; k++)   {     </w:t>
            </w:r>
          </w:p>
          <w:p w14:paraId="3D33ED66" w14:textId="77777777" w:rsidR="00FB3F95" w:rsidRPr="001E2776" w:rsidRDefault="00FB3F95">
            <w:pPr>
              <w:ind w:left="328"/>
              <w:rPr>
                <w:rFonts w:ascii="Consolas" w:hAnsi="Consolas"/>
              </w:rPr>
            </w:pPr>
            <w:r w:rsidRPr="001E2776">
              <w:rPr>
                <w:rFonts w:ascii="Consolas" w:eastAsia="FreeMono" w:hAnsi="Consolas" w:cs="FreeMono"/>
              </w:rPr>
              <w:t xml:space="preserve">          </w:t>
            </w:r>
            <w:r w:rsidRPr="001E2776">
              <w:rPr>
                <w:rFonts w:ascii="Consolas" w:hAnsi="Consolas" w:cs="FreeMono"/>
              </w:rPr>
              <w:t>/* Modify the code */</w:t>
            </w:r>
          </w:p>
          <w:p w14:paraId="0C2743C4" w14:textId="77777777" w:rsidR="00FB3F95" w:rsidRPr="001E2776" w:rsidRDefault="00FB3F95">
            <w:pPr>
              <w:ind w:left="328"/>
              <w:rPr>
                <w:rFonts w:ascii="Consolas" w:hAnsi="Consolas"/>
              </w:rPr>
            </w:pPr>
            <w:r w:rsidRPr="001E2776">
              <w:rPr>
                <w:rFonts w:ascii="Consolas" w:eastAsia="FreeMono" w:hAnsi="Consolas" w:cs="FreeMono"/>
              </w:rPr>
              <w:t xml:space="preserve">          </w:t>
            </w:r>
            <w:r w:rsidRPr="001E2776">
              <w:rPr>
                <w:rFonts w:ascii="Consolas" w:hAnsi="Consolas" w:cs="FreeMono"/>
              </w:rPr>
              <w:t>if(k != sizeOfList-1)</w:t>
            </w:r>
          </w:p>
          <w:p w14:paraId="595F6448" w14:textId="77777777" w:rsidR="00FB3F95" w:rsidRPr="001E2776" w:rsidRDefault="00FB3F95">
            <w:pPr>
              <w:ind w:left="328"/>
              <w:rPr>
                <w:rFonts w:ascii="Consolas" w:hAnsi="Consolas"/>
              </w:rPr>
            </w:pPr>
            <w:r w:rsidRPr="001E2776">
              <w:rPr>
                <w:rFonts w:ascii="Consolas" w:eastAsia="FreeMono" w:hAnsi="Consolas" w:cs="FreeMono"/>
              </w:rPr>
              <w:t xml:space="preserve">                 </w:t>
            </w:r>
            <w:r w:rsidRPr="001E2776">
              <w:rPr>
                <w:rFonts w:ascii="Consolas" w:hAnsi="Consolas" w:cs="FreeMono"/>
              </w:rPr>
              <w:t xml:space="preserve">result = result + ", ";      </w:t>
            </w:r>
          </w:p>
          <w:p w14:paraId="3B971332" w14:textId="77777777" w:rsidR="00FB3F95" w:rsidRPr="001E2776" w:rsidRDefault="00FB3F95">
            <w:pPr>
              <w:ind w:left="328"/>
              <w:rPr>
                <w:rFonts w:ascii="Consolas" w:hAnsi="Consolas"/>
              </w:rPr>
            </w:pPr>
            <w:r w:rsidRPr="001E2776">
              <w:rPr>
                <w:rFonts w:ascii="Consolas" w:eastAsia="FreeMono" w:hAnsi="Consolas" w:cs="FreeMono"/>
              </w:rPr>
              <w:t xml:space="preserve">     </w:t>
            </w:r>
            <w:r w:rsidRPr="001E2776">
              <w:rPr>
                <w:rFonts w:ascii="Consolas" w:hAnsi="Consolas" w:cs="FreeMono"/>
              </w:rPr>
              <w:t xml:space="preserve">} </w:t>
            </w:r>
          </w:p>
          <w:p w14:paraId="2DC8345D" w14:textId="77777777" w:rsidR="00FB3F95" w:rsidRPr="001E2776" w:rsidRDefault="00FB3F95">
            <w:pPr>
              <w:rPr>
                <w:rFonts w:ascii="Consolas" w:hAnsi="Consolas"/>
              </w:rPr>
            </w:pPr>
            <w:r w:rsidRPr="001E2776">
              <w:rPr>
                <w:rFonts w:ascii="Consolas" w:eastAsia="FreeMono" w:hAnsi="Consolas" w:cs="FreeMono"/>
              </w:rPr>
              <w:t xml:space="preserve">       </w:t>
            </w:r>
            <w:r w:rsidRPr="001E2776">
              <w:rPr>
                <w:rFonts w:ascii="Consolas" w:hAnsi="Consolas" w:cs="FreeMono"/>
              </w:rPr>
              <w:t xml:space="preserve">result = result + "}";   </w:t>
            </w:r>
          </w:p>
          <w:p w14:paraId="748DAD66" w14:textId="77777777" w:rsidR="00FB3F95" w:rsidRPr="001E2776" w:rsidRDefault="00FB3F95">
            <w:pPr>
              <w:rPr>
                <w:rFonts w:ascii="Consolas" w:hAnsi="Consolas"/>
              </w:rPr>
            </w:pPr>
            <w:r w:rsidRPr="001E2776">
              <w:rPr>
                <w:rFonts w:ascii="Consolas" w:eastAsia="FreeMono" w:hAnsi="Consolas" w:cs="FreeMono"/>
              </w:rPr>
              <w:t xml:space="preserve">       </w:t>
            </w:r>
            <w:r w:rsidRPr="001E2776">
              <w:rPr>
                <w:rFonts w:ascii="Consolas" w:hAnsi="Consolas" w:cs="FreeMono"/>
              </w:rPr>
              <w:t xml:space="preserve">return result; </w:t>
            </w:r>
          </w:p>
          <w:p w14:paraId="7A42052E" w14:textId="77777777" w:rsidR="00FB3F95" w:rsidRDefault="00FB3F95">
            <w:r w:rsidRPr="001E2776">
              <w:rPr>
                <w:rFonts w:ascii="Consolas" w:eastAsia="FreeMono" w:hAnsi="Consolas" w:cs="FreeMono"/>
              </w:rPr>
              <w:t xml:space="preserve">  </w:t>
            </w:r>
            <w:r w:rsidR="001E2776">
              <w:rPr>
                <w:rFonts w:ascii="Consolas" w:eastAsia="FreeMono" w:hAnsi="Consolas" w:cs="FreeMono"/>
              </w:rPr>
              <w:t xml:space="preserve">  </w:t>
            </w:r>
            <w:r w:rsidRPr="001E2776">
              <w:rPr>
                <w:rFonts w:ascii="Consolas" w:hAnsi="Consolas" w:cs="FreeMono"/>
              </w:rPr>
              <w:t>}</w:t>
            </w:r>
          </w:p>
        </w:tc>
      </w:tr>
      <w:tr w:rsidR="00FB3F95" w14:paraId="12C704E3" w14:textId="77777777">
        <w:trPr>
          <w:trHeight w:val="625"/>
        </w:trPr>
        <w:tc>
          <w:tcPr>
            <w:tcW w:w="9005" w:type="dxa"/>
            <w:gridSpan w:val="2"/>
            <w:tcBorders>
              <w:top w:val="single" w:sz="4" w:space="0" w:color="000000"/>
              <w:left w:val="single" w:sz="4" w:space="0" w:color="000000"/>
              <w:bottom w:val="single" w:sz="4" w:space="0" w:color="000000"/>
              <w:right w:val="single" w:sz="4" w:space="0" w:color="000000"/>
            </w:tcBorders>
            <w:shd w:val="clear" w:color="auto" w:fill="auto"/>
          </w:tcPr>
          <w:p w14:paraId="5D948F10" w14:textId="77777777" w:rsidR="00FB3F95" w:rsidRDefault="00FB3F95">
            <w:r>
              <w:t xml:space="preserve">(a)  Identify the error in the code above with a circle.  Write the corrected code below.  </w:t>
            </w:r>
          </w:p>
          <w:p w14:paraId="274131FB" w14:textId="77777777" w:rsidR="00FB3F95" w:rsidRDefault="00FB3F95">
            <w:pPr>
              <w:ind w:left="720"/>
            </w:pPr>
          </w:p>
          <w:p w14:paraId="0B272382" w14:textId="77777777" w:rsidR="00FB3F95" w:rsidRDefault="00FB3F95">
            <w:pPr>
              <w:rPr>
                <w:rFonts w:ascii="FreeMono" w:hAnsi="FreeMono" w:cs="FreeMono"/>
                <w:b/>
                <w:bCs/>
              </w:rPr>
            </w:pPr>
          </w:p>
          <w:p w14:paraId="7789E3FA" w14:textId="77777777" w:rsidR="00FB3F95" w:rsidRDefault="00FB3F95">
            <w:pPr>
              <w:rPr>
                <w:rFonts w:ascii="FreeMono" w:hAnsi="FreeMono" w:cs="FreeMono"/>
                <w:b/>
                <w:bCs/>
              </w:rPr>
            </w:pPr>
          </w:p>
          <w:p w14:paraId="7FFBDF09" w14:textId="77777777" w:rsidR="00FB3F95" w:rsidRDefault="00FB3F95">
            <w:pPr>
              <w:rPr>
                <w:rFonts w:ascii="FreeMono" w:hAnsi="FreeMono" w:cs="FreeMono"/>
                <w:b/>
                <w:bCs/>
              </w:rPr>
            </w:pPr>
          </w:p>
          <w:p w14:paraId="7CA847CA" w14:textId="77777777" w:rsidR="00FB3F95" w:rsidRDefault="00FB3F95">
            <w:pPr>
              <w:rPr>
                <w:rFonts w:ascii="FreeMono" w:hAnsi="FreeMono" w:cs="FreeMono"/>
                <w:b/>
                <w:bCs/>
              </w:rPr>
            </w:pPr>
          </w:p>
          <w:p w14:paraId="5ED70365" w14:textId="77777777" w:rsidR="00FB3F95" w:rsidRDefault="00FB3F95">
            <w:pPr>
              <w:rPr>
                <w:rFonts w:ascii="FreeMono" w:hAnsi="FreeMono" w:cs="FreeMono"/>
                <w:b/>
                <w:bCs/>
              </w:rPr>
            </w:pPr>
          </w:p>
          <w:p w14:paraId="79AA32FF" w14:textId="77777777" w:rsidR="00FB3F95" w:rsidRDefault="00FB3F95">
            <w:pPr>
              <w:rPr>
                <w:rFonts w:ascii="FreeMono" w:hAnsi="FreeMono" w:cs="FreeMono"/>
                <w:b/>
                <w:bCs/>
              </w:rPr>
            </w:pPr>
          </w:p>
          <w:p w14:paraId="117363C4" w14:textId="77777777" w:rsidR="00FB3F95" w:rsidRDefault="00FB3F95">
            <w:pPr>
              <w:rPr>
                <w:rFonts w:ascii="FreeMono" w:hAnsi="FreeMono" w:cs="FreeMono"/>
                <w:b/>
                <w:bCs/>
              </w:rPr>
            </w:pPr>
          </w:p>
        </w:tc>
      </w:tr>
      <w:tr w:rsidR="00FB3F95" w14:paraId="39EFE1DF" w14:textId="77777777">
        <w:trPr>
          <w:trHeight w:val="312"/>
        </w:trPr>
        <w:tc>
          <w:tcPr>
            <w:tcW w:w="9005" w:type="dxa"/>
            <w:gridSpan w:val="2"/>
            <w:tcBorders>
              <w:left w:val="single" w:sz="4" w:space="0" w:color="000000"/>
              <w:bottom w:val="single" w:sz="4" w:space="0" w:color="000000"/>
              <w:right w:val="single" w:sz="4" w:space="0" w:color="000000"/>
            </w:tcBorders>
            <w:shd w:val="clear" w:color="auto" w:fill="auto"/>
          </w:tcPr>
          <w:p w14:paraId="78133228" w14:textId="77777777" w:rsidR="00FB3F95" w:rsidRDefault="00FB3F95">
            <w:r>
              <w:t xml:space="preserve">(b)  Write one line of code that could replace </w:t>
            </w:r>
            <w:r w:rsidRPr="001E2776">
              <w:rPr>
                <w:rFonts w:ascii="Consolas" w:hAnsi="Consolas"/>
              </w:rPr>
              <w:t>/* Modify the code */</w:t>
            </w:r>
            <w:r>
              <w:t xml:space="preserve"> to ensure the method works as intended. </w:t>
            </w:r>
          </w:p>
          <w:p w14:paraId="1378237E" w14:textId="77777777" w:rsidR="00FB3F95" w:rsidRDefault="00FB3F95"/>
          <w:p w14:paraId="02F64F1A" w14:textId="77777777" w:rsidR="00FB3F95" w:rsidRDefault="00FB3F95"/>
          <w:p w14:paraId="3E454002" w14:textId="77777777" w:rsidR="00FB3F95" w:rsidRDefault="00FB3F95"/>
          <w:p w14:paraId="01B562FA" w14:textId="77777777" w:rsidR="00FB3F95" w:rsidRDefault="00FB3F95"/>
          <w:p w14:paraId="26A2B78F" w14:textId="77777777" w:rsidR="00FB3F95" w:rsidRDefault="00FB3F95"/>
          <w:p w14:paraId="4B68BF45" w14:textId="77777777" w:rsidR="00FB3F95" w:rsidRDefault="00FB3F95"/>
          <w:p w14:paraId="0C7E8E24" w14:textId="77777777" w:rsidR="00FB3F95" w:rsidRDefault="00FB3F95"/>
          <w:p w14:paraId="6E1FA6E9" w14:textId="77777777" w:rsidR="00FB3F95" w:rsidRDefault="00FB3F95"/>
          <w:p w14:paraId="4F531C73" w14:textId="77777777" w:rsidR="00FB3F95" w:rsidRDefault="00FB3F95"/>
          <w:p w14:paraId="42773F85" w14:textId="77777777" w:rsidR="00FB3F95" w:rsidRDefault="00FB3F95"/>
          <w:p w14:paraId="73CC9FB0" w14:textId="77777777" w:rsidR="00FB3F95" w:rsidRDefault="00FB3F95"/>
          <w:p w14:paraId="0C1722FE" w14:textId="77777777" w:rsidR="00FB3F95" w:rsidRDefault="00FB3F95"/>
          <w:p w14:paraId="6EA62E15" w14:textId="77777777" w:rsidR="00FB3F95" w:rsidRDefault="00FB3F95"/>
          <w:p w14:paraId="7842C43A" w14:textId="77777777" w:rsidR="00FB3F95" w:rsidRDefault="00FB3F95"/>
          <w:p w14:paraId="346ED4CA" w14:textId="77777777" w:rsidR="00FB3F95" w:rsidRDefault="00FB3F95"/>
          <w:p w14:paraId="1AE61CA1" w14:textId="77777777" w:rsidR="00FB3F95" w:rsidRDefault="00FB3F95"/>
          <w:p w14:paraId="08E51EC3" w14:textId="77777777" w:rsidR="00FB3F95" w:rsidRDefault="00FB3F95"/>
          <w:p w14:paraId="58D9E340" w14:textId="77777777" w:rsidR="00FB3F95" w:rsidRDefault="00FB3F95"/>
        </w:tc>
      </w:tr>
      <w:tr w:rsidR="00FB3F95" w14:paraId="4C610510" w14:textId="77777777">
        <w:trPr>
          <w:trHeight w:val="312"/>
        </w:trPr>
        <w:tc>
          <w:tcPr>
            <w:tcW w:w="8181" w:type="dxa"/>
            <w:tcBorders>
              <w:left w:val="single" w:sz="4" w:space="0" w:color="000000"/>
              <w:bottom w:val="single" w:sz="4" w:space="0" w:color="000000"/>
            </w:tcBorders>
            <w:shd w:val="clear" w:color="auto" w:fill="auto"/>
          </w:tcPr>
          <w:p w14:paraId="42B8F6C3" w14:textId="77777777" w:rsidR="00FB3F95" w:rsidRDefault="00FB3F95">
            <w:pPr>
              <w:snapToGrid w:val="0"/>
            </w:pPr>
          </w:p>
          <w:p w14:paraId="4CDF6D02" w14:textId="77777777" w:rsidR="00FB3F95" w:rsidRDefault="00FB3F95">
            <w:r>
              <w:t xml:space="preserve">                                                                                                                                                                </w:t>
            </w:r>
          </w:p>
        </w:tc>
        <w:tc>
          <w:tcPr>
            <w:tcW w:w="824" w:type="dxa"/>
            <w:tcBorders>
              <w:left w:val="single" w:sz="4" w:space="0" w:color="000000"/>
              <w:bottom w:val="single" w:sz="4" w:space="0" w:color="000000"/>
              <w:right w:val="single" w:sz="4" w:space="0" w:color="000000"/>
            </w:tcBorders>
            <w:shd w:val="clear" w:color="auto" w:fill="auto"/>
          </w:tcPr>
          <w:p w14:paraId="3265BB39" w14:textId="77777777" w:rsidR="00FB3F95" w:rsidRDefault="00FB3F95">
            <w:pPr>
              <w:snapToGrid w:val="0"/>
            </w:pPr>
          </w:p>
          <w:p w14:paraId="03CC36DA" w14:textId="77777777" w:rsidR="00FB3F95" w:rsidRDefault="00FB3F95">
            <w:r>
              <w:t xml:space="preserve">        /4</w:t>
            </w:r>
          </w:p>
        </w:tc>
      </w:tr>
    </w:tbl>
    <w:p w14:paraId="410C15AC" w14:textId="77777777" w:rsidR="00FB3F95" w:rsidRDefault="00FB3F95"/>
    <w:tbl>
      <w:tblPr>
        <w:tblW w:w="0" w:type="auto"/>
        <w:tblInd w:w="-75" w:type="dxa"/>
        <w:tblLayout w:type="fixed"/>
        <w:tblLook w:val="0000" w:firstRow="0" w:lastRow="0" w:firstColumn="0" w:lastColumn="0" w:noHBand="0" w:noVBand="0"/>
      </w:tblPr>
      <w:tblGrid>
        <w:gridCol w:w="8181"/>
        <w:gridCol w:w="824"/>
      </w:tblGrid>
      <w:tr w:rsidR="00FB3F95" w14:paraId="16511448" w14:textId="77777777">
        <w:trPr>
          <w:trHeight w:val="625"/>
        </w:trPr>
        <w:tc>
          <w:tcPr>
            <w:tcW w:w="9005" w:type="dxa"/>
            <w:gridSpan w:val="2"/>
            <w:tcBorders>
              <w:top w:val="single" w:sz="4" w:space="0" w:color="000000"/>
              <w:left w:val="single" w:sz="4" w:space="0" w:color="000000"/>
              <w:bottom w:val="single" w:sz="4" w:space="0" w:color="000000"/>
              <w:right w:val="single" w:sz="4" w:space="0" w:color="000000"/>
            </w:tcBorders>
            <w:shd w:val="clear" w:color="auto" w:fill="auto"/>
          </w:tcPr>
          <w:p w14:paraId="07A83FAE" w14:textId="77777777" w:rsidR="00FB3F95" w:rsidRDefault="00FB3F95">
            <w:pPr>
              <w:numPr>
                <w:ilvl w:val="0"/>
                <w:numId w:val="2"/>
              </w:numPr>
              <w:ind w:left="328"/>
            </w:pPr>
            <w:r>
              <w:rPr>
                <w:rFonts w:ascii="FreeMono" w:hAnsi="FreeMono" w:cs="FreeMono"/>
              </w:rPr>
              <w:lastRenderedPageBreak/>
              <w:t>Consider the following code segment.</w:t>
            </w:r>
          </w:p>
          <w:p w14:paraId="5C9FA1AB" w14:textId="77777777" w:rsidR="00FB3F95" w:rsidRPr="00227960" w:rsidRDefault="00FB3F95">
            <w:pPr>
              <w:ind w:left="328"/>
              <w:rPr>
                <w:rFonts w:ascii="Consolas" w:hAnsi="Consolas"/>
              </w:rPr>
            </w:pPr>
            <w:r w:rsidRPr="00227960">
              <w:rPr>
                <w:rFonts w:ascii="Consolas" w:hAnsi="Consolas" w:cs="FreeMono"/>
              </w:rPr>
              <w:t>/** @param wordList an ArrayList of String objects</w:t>
            </w:r>
          </w:p>
          <w:p w14:paraId="730A0472" w14:textId="77777777" w:rsidR="00FB3F95" w:rsidRPr="00227960" w:rsidRDefault="00FB3F95">
            <w:pPr>
              <w:ind w:left="328"/>
              <w:rPr>
                <w:rFonts w:ascii="Consolas" w:hAnsi="Consolas"/>
              </w:rPr>
            </w:pPr>
            <w:r w:rsidRPr="00227960">
              <w:rPr>
                <w:rFonts w:ascii="Consolas" w:eastAsia="FreeMono" w:hAnsi="Consolas" w:cs="FreeMono"/>
              </w:rPr>
              <w:t xml:space="preserve"> </w:t>
            </w:r>
            <w:r w:rsidRPr="00227960">
              <w:rPr>
                <w:rFonts w:ascii="Consolas" w:hAnsi="Consolas" w:cs="FreeMono"/>
              </w:rPr>
              <w:t>*  @param word the word to be removed</w:t>
            </w:r>
          </w:p>
          <w:p w14:paraId="625975C2" w14:textId="77777777" w:rsidR="00FB3F95" w:rsidRPr="00227960" w:rsidRDefault="00FB3F95">
            <w:pPr>
              <w:ind w:left="328"/>
              <w:rPr>
                <w:rFonts w:ascii="Consolas" w:hAnsi="Consolas"/>
              </w:rPr>
            </w:pPr>
            <w:r w:rsidRPr="00227960">
              <w:rPr>
                <w:rFonts w:ascii="Consolas" w:eastAsia="FreeMono" w:hAnsi="Consolas" w:cs="FreeMono"/>
              </w:rPr>
              <w:t xml:space="preserve"> </w:t>
            </w:r>
            <w:r w:rsidRPr="00227960">
              <w:rPr>
                <w:rFonts w:ascii="Consolas" w:hAnsi="Consolas" w:cs="FreeMono"/>
              </w:rPr>
              <w:t>*  Postcondition:  All occurrences of word have been removed from</w:t>
            </w:r>
          </w:p>
          <w:p w14:paraId="1D07867E" w14:textId="77777777" w:rsidR="00FB3F95" w:rsidRPr="00227960" w:rsidRDefault="00FB3F95">
            <w:pPr>
              <w:ind w:left="328"/>
              <w:rPr>
                <w:rFonts w:ascii="Consolas" w:hAnsi="Consolas"/>
              </w:rPr>
            </w:pPr>
            <w:r w:rsidRPr="00227960">
              <w:rPr>
                <w:rFonts w:ascii="Consolas" w:eastAsia="FreeMono" w:hAnsi="Consolas" w:cs="FreeMono"/>
              </w:rPr>
              <w:t xml:space="preserve"> </w:t>
            </w:r>
            <w:r w:rsidRPr="00227960">
              <w:rPr>
                <w:rFonts w:ascii="Consolas" w:hAnsi="Consolas" w:cs="FreeMono"/>
              </w:rPr>
              <w:t>*  wordList.</w:t>
            </w:r>
          </w:p>
          <w:p w14:paraId="44BF62A5" w14:textId="77777777" w:rsidR="00FB3F95" w:rsidRPr="00227960" w:rsidRDefault="00FB3F95">
            <w:pPr>
              <w:ind w:left="328"/>
              <w:rPr>
                <w:rFonts w:ascii="Consolas" w:hAnsi="Consolas"/>
              </w:rPr>
            </w:pPr>
            <w:r w:rsidRPr="00227960">
              <w:rPr>
                <w:rFonts w:ascii="Consolas" w:eastAsia="FreeMono" w:hAnsi="Consolas" w:cs="FreeMono"/>
              </w:rPr>
              <w:t xml:space="preserve"> </w:t>
            </w:r>
            <w:r w:rsidRPr="00227960">
              <w:rPr>
                <w:rFonts w:ascii="Consolas" w:hAnsi="Consolas" w:cs="FreeMono"/>
              </w:rPr>
              <w:t>*/</w:t>
            </w:r>
          </w:p>
          <w:p w14:paraId="7D3829BB" w14:textId="77777777" w:rsidR="00FB3F95" w:rsidRPr="00227960" w:rsidRDefault="00FB3F95">
            <w:pPr>
              <w:ind w:left="328"/>
              <w:rPr>
                <w:rFonts w:ascii="Consolas" w:hAnsi="Consolas"/>
              </w:rPr>
            </w:pPr>
            <w:bookmarkStart w:id="0" w:name="__DdeLink__3_391742050"/>
            <w:r w:rsidRPr="00227960">
              <w:rPr>
                <w:rFonts w:ascii="Consolas" w:hAnsi="Consolas" w:cs="FreeMono"/>
              </w:rPr>
              <w:t xml:space="preserve">public static </w:t>
            </w:r>
            <w:r w:rsidR="00227960">
              <w:rPr>
                <w:rFonts w:ascii="Consolas" w:hAnsi="Consolas" w:cs="FreeMono"/>
              </w:rPr>
              <w:t>ArrayList&lt;String&gt;</w:t>
            </w:r>
            <w:r w:rsidRPr="00227960">
              <w:rPr>
                <w:rFonts w:ascii="Consolas" w:hAnsi="Consolas" w:cs="FreeMono"/>
              </w:rPr>
              <w:t xml:space="preserve"> removeWord(ArrayList&lt;String&gt; wordList, String word){</w:t>
            </w:r>
          </w:p>
          <w:p w14:paraId="6EA5EA4F" w14:textId="77777777" w:rsidR="00FB3F95" w:rsidRPr="00227960" w:rsidRDefault="00FB3F95">
            <w:pPr>
              <w:ind w:left="328"/>
              <w:rPr>
                <w:rFonts w:ascii="Consolas" w:hAnsi="Consolas"/>
              </w:rPr>
            </w:pPr>
            <w:r w:rsidRPr="00227960">
              <w:rPr>
                <w:rFonts w:ascii="Consolas" w:eastAsia="FreeMono" w:hAnsi="Consolas" w:cs="FreeMono"/>
              </w:rPr>
              <w:t xml:space="preserve">     </w:t>
            </w:r>
            <w:r w:rsidRPr="00227960">
              <w:rPr>
                <w:rFonts w:ascii="Consolas" w:hAnsi="Consolas" w:cs="FreeMono"/>
              </w:rPr>
              <w:t>for(int i = 0; i &lt; wordList.size();i++){</w:t>
            </w:r>
          </w:p>
          <w:p w14:paraId="6E1AD0CF" w14:textId="77777777" w:rsidR="00FB3F95" w:rsidRPr="00227960" w:rsidRDefault="00FB3F95">
            <w:pPr>
              <w:ind w:left="328"/>
              <w:rPr>
                <w:rFonts w:ascii="Consolas" w:hAnsi="Consolas"/>
              </w:rPr>
            </w:pPr>
            <w:r w:rsidRPr="00227960">
              <w:rPr>
                <w:rFonts w:ascii="Consolas" w:eastAsia="FreeMono" w:hAnsi="Consolas" w:cs="FreeMono"/>
              </w:rPr>
              <w:t xml:space="preserve">          </w:t>
            </w:r>
            <w:r w:rsidRPr="00227960">
              <w:rPr>
                <w:rFonts w:ascii="Consolas" w:hAnsi="Consolas" w:cs="FreeMono"/>
              </w:rPr>
              <w:t>if(wordList.get(i).equals(word))</w:t>
            </w:r>
          </w:p>
          <w:p w14:paraId="15C975A3" w14:textId="77777777" w:rsidR="00FB3F95" w:rsidRPr="00227960" w:rsidRDefault="00FB3F95">
            <w:pPr>
              <w:ind w:left="328"/>
              <w:rPr>
                <w:rFonts w:ascii="Consolas" w:hAnsi="Consolas"/>
              </w:rPr>
            </w:pPr>
            <w:r w:rsidRPr="00227960">
              <w:rPr>
                <w:rFonts w:ascii="Consolas" w:eastAsia="FreeMono" w:hAnsi="Consolas" w:cs="FreeMono"/>
              </w:rPr>
              <w:t xml:space="preserve">               </w:t>
            </w:r>
            <w:r w:rsidRPr="00227960">
              <w:rPr>
                <w:rFonts w:ascii="Consolas" w:hAnsi="Consolas" w:cs="FreeMono"/>
              </w:rPr>
              <w:t>wordList.remove(i);</w:t>
            </w:r>
          </w:p>
          <w:p w14:paraId="6CB298FF" w14:textId="77777777" w:rsidR="00FB3F95" w:rsidRDefault="00FB3F95">
            <w:pPr>
              <w:ind w:left="328"/>
              <w:rPr>
                <w:rFonts w:ascii="Consolas" w:hAnsi="Consolas" w:cs="FreeMono"/>
              </w:rPr>
            </w:pPr>
            <w:r w:rsidRPr="00227960">
              <w:rPr>
                <w:rFonts w:ascii="Consolas" w:eastAsia="FreeMono" w:hAnsi="Consolas" w:cs="FreeMono"/>
              </w:rPr>
              <w:t xml:space="preserve">     </w:t>
            </w:r>
            <w:r w:rsidRPr="00227960">
              <w:rPr>
                <w:rFonts w:ascii="Consolas" w:hAnsi="Consolas" w:cs="FreeMono"/>
              </w:rPr>
              <w:t>}</w:t>
            </w:r>
          </w:p>
          <w:p w14:paraId="1AA463FA" w14:textId="77777777" w:rsidR="00227960" w:rsidRPr="00227960" w:rsidRDefault="00227960">
            <w:pPr>
              <w:ind w:left="328"/>
              <w:rPr>
                <w:rFonts w:ascii="Consolas" w:hAnsi="Consolas"/>
              </w:rPr>
            </w:pPr>
            <w:r>
              <w:rPr>
                <w:rFonts w:ascii="Consolas" w:hAnsi="Consolas" w:cs="FreeMono"/>
              </w:rPr>
              <w:t>return wordList;</w:t>
            </w:r>
          </w:p>
          <w:p w14:paraId="2F9C32AE" w14:textId="77777777" w:rsidR="00FB3F95" w:rsidRDefault="00FB3F95">
            <w:pPr>
              <w:ind w:left="328"/>
            </w:pPr>
            <w:r w:rsidRPr="00227960">
              <w:rPr>
                <w:rFonts w:ascii="Consolas" w:hAnsi="Consolas" w:cs="FreeMono"/>
              </w:rPr>
              <w:t>}</w:t>
            </w:r>
            <w:bookmarkEnd w:id="0"/>
            <w:r>
              <w:rPr>
                <w:rFonts w:ascii="FreeMono" w:hAnsi="FreeMono" w:cs="FreeMono"/>
              </w:rPr>
              <w:t xml:space="preserve">     </w:t>
            </w:r>
          </w:p>
        </w:tc>
      </w:tr>
      <w:tr w:rsidR="00FB3F95" w14:paraId="4EE6834D" w14:textId="77777777">
        <w:trPr>
          <w:trHeight w:val="312"/>
        </w:trPr>
        <w:tc>
          <w:tcPr>
            <w:tcW w:w="9005" w:type="dxa"/>
            <w:gridSpan w:val="2"/>
            <w:tcBorders>
              <w:top w:val="single" w:sz="4" w:space="0" w:color="000000"/>
              <w:left w:val="single" w:sz="4" w:space="0" w:color="000000"/>
              <w:bottom w:val="single" w:sz="4" w:space="0" w:color="000000"/>
              <w:right w:val="single" w:sz="4" w:space="0" w:color="000000"/>
            </w:tcBorders>
            <w:shd w:val="clear" w:color="auto" w:fill="auto"/>
          </w:tcPr>
          <w:p w14:paraId="3F83C42E" w14:textId="77777777" w:rsidR="00FB3F95" w:rsidRDefault="00FB3F95">
            <w:r>
              <w:t xml:space="preserve">(a)  Consider a </w:t>
            </w:r>
            <w:r w:rsidRPr="00A90D66">
              <w:rPr>
                <w:rFonts w:ascii="Consolas" w:hAnsi="Consolas" w:cs="Courier New"/>
              </w:rPr>
              <w:t>wordLis</w:t>
            </w:r>
            <w:r w:rsidRPr="00A90D66">
              <w:rPr>
                <w:rFonts w:ascii="Consolas" w:hAnsi="Consolas"/>
              </w:rPr>
              <w:t>t</w:t>
            </w:r>
            <w:r>
              <w:t xml:space="preserve"> which contains the following values, </w:t>
            </w:r>
          </w:p>
          <w:p w14:paraId="3D09F120" w14:textId="77777777" w:rsidR="00FB3F95" w:rsidRDefault="00FB3F95"/>
          <w:p w14:paraId="41743F5A" w14:textId="77777777" w:rsidR="00FB3F95" w:rsidRPr="00A90D66" w:rsidRDefault="00FB3F95">
            <w:pPr>
              <w:rPr>
                <w:rFonts w:ascii="Consolas" w:hAnsi="Consolas"/>
              </w:rPr>
            </w:pPr>
            <w:r w:rsidRPr="00A90D66">
              <w:rPr>
                <w:rFonts w:ascii="Consolas" w:hAnsi="Consolas" w:cs="FreeMono"/>
              </w:rPr>
              <w:t>{bat   dog   cat   sat   rat   rat  rat}</w:t>
            </w:r>
          </w:p>
          <w:p w14:paraId="23AF3AA9" w14:textId="77777777" w:rsidR="00FB3F95" w:rsidRDefault="00FB3F95">
            <w:pPr>
              <w:rPr>
                <w:rFonts w:ascii="Courier New" w:hAnsi="Courier New" w:cs="Courier New"/>
              </w:rPr>
            </w:pPr>
          </w:p>
          <w:p w14:paraId="146A2C81" w14:textId="77777777" w:rsidR="00FB3F95" w:rsidRDefault="00FB3F95">
            <w:r>
              <w:t>What is returned when the following method is called?</w:t>
            </w:r>
          </w:p>
          <w:p w14:paraId="483A12CD" w14:textId="77777777" w:rsidR="00FB3F95" w:rsidRDefault="00FB3F95"/>
          <w:p w14:paraId="76F01650" w14:textId="77777777" w:rsidR="00FB3F95" w:rsidRPr="00A90D66" w:rsidRDefault="00FB3F95">
            <w:pPr>
              <w:rPr>
                <w:rFonts w:ascii="Consolas" w:hAnsi="Consolas"/>
              </w:rPr>
            </w:pPr>
            <w:r w:rsidRPr="00A90D66">
              <w:rPr>
                <w:rFonts w:ascii="Consolas" w:hAnsi="Consolas" w:cs="FreeMono"/>
              </w:rPr>
              <w:t>removeWord(wordList, “rat”)</w:t>
            </w:r>
          </w:p>
          <w:p w14:paraId="73950514" w14:textId="77777777" w:rsidR="00FB3F95" w:rsidRDefault="00FB3F95"/>
          <w:p w14:paraId="36F0C096" w14:textId="77777777" w:rsidR="00FB3F95" w:rsidRDefault="00FB3F95"/>
          <w:p w14:paraId="4D18F8C2" w14:textId="77777777" w:rsidR="00FB3F95" w:rsidRDefault="00FB3F95"/>
          <w:p w14:paraId="520C0224" w14:textId="77777777" w:rsidR="00FB3F95" w:rsidRDefault="00FB3F95"/>
          <w:p w14:paraId="31BB0CD9" w14:textId="77777777" w:rsidR="00FB3F95" w:rsidRDefault="00FB3F95"/>
          <w:p w14:paraId="6FE8BEA4" w14:textId="77777777" w:rsidR="00FB3F95" w:rsidRDefault="00FB3F95"/>
        </w:tc>
      </w:tr>
      <w:tr w:rsidR="00FB3F95" w14:paraId="6E4D004C" w14:textId="77777777">
        <w:trPr>
          <w:trHeight w:val="312"/>
        </w:trPr>
        <w:tc>
          <w:tcPr>
            <w:tcW w:w="8181" w:type="dxa"/>
            <w:tcBorders>
              <w:left w:val="single" w:sz="4" w:space="0" w:color="000000"/>
              <w:bottom w:val="single" w:sz="4" w:space="0" w:color="000000"/>
            </w:tcBorders>
            <w:shd w:val="clear" w:color="auto" w:fill="auto"/>
          </w:tcPr>
          <w:p w14:paraId="7C480633" w14:textId="77777777" w:rsidR="00FB3F95" w:rsidRDefault="00FB3F95">
            <w:pPr>
              <w:snapToGrid w:val="0"/>
            </w:pPr>
          </w:p>
        </w:tc>
        <w:tc>
          <w:tcPr>
            <w:tcW w:w="824" w:type="dxa"/>
            <w:tcBorders>
              <w:left w:val="single" w:sz="4" w:space="0" w:color="000000"/>
              <w:bottom w:val="single" w:sz="4" w:space="0" w:color="000000"/>
              <w:right w:val="single" w:sz="4" w:space="0" w:color="000000"/>
            </w:tcBorders>
            <w:shd w:val="clear" w:color="auto" w:fill="auto"/>
          </w:tcPr>
          <w:p w14:paraId="7222BB93" w14:textId="77777777" w:rsidR="00FB3F95" w:rsidRDefault="00FB3F95">
            <w:pPr>
              <w:snapToGrid w:val="0"/>
            </w:pPr>
          </w:p>
          <w:p w14:paraId="3982E9B8" w14:textId="77777777" w:rsidR="00FB3F95" w:rsidRDefault="00FB3F95">
            <w:r>
              <w:t xml:space="preserve">       /1</w:t>
            </w:r>
          </w:p>
        </w:tc>
      </w:tr>
    </w:tbl>
    <w:p w14:paraId="1B115641" w14:textId="77777777" w:rsidR="00FB3F95" w:rsidRDefault="00FB3F95"/>
    <w:p w14:paraId="0326ABCC" w14:textId="77777777" w:rsidR="00FB3F95" w:rsidRDefault="00FB3F95"/>
    <w:p w14:paraId="7D995CB7" w14:textId="77777777" w:rsidR="00FB3F95" w:rsidRDefault="00FB3F95"/>
    <w:p w14:paraId="7F86CDBE" w14:textId="77777777" w:rsidR="00FB3F95" w:rsidRDefault="00FB3F95"/>
    <w:p w14:paraId="718FED21" w14:textId="77777777" w:rsidR="00FB3F95" w:rsidRDefault="00FB3F95"/>
    <w:p w14:paraId="3988F59D" w14:textId="77777777" w:rsidR="00FB3F95" w:rsidRDefault="00FB3F95"/>
    <w:p w14:paraId="56434DCB" w14:textId="77777777" w:rsidR="00FB3F95" w:rsidRDefault="00FB3F95"/>
    <w:p w14:paraId="6F0C42B4" w14:textId="77777777" w:rsidR="00FB3F95" w:rsidRDefault="00FB3F95"/>
    <w:p w14:paraId="4467EB0D" w14:textId="77777777" w:rsidR="00FB3F95" w:rsidRDefault="00FB3F95"/>
    <w:p w14:paraId="61B12EB5" w14:textId="77777777" w:rsidR="00FB3F95" w:rsidRDefault="00FB3F95"/>
    <w:p w14:paraId="6559BF8D" w14:textId="77777777" w:rsidR="00FB3F95" w:rsidRDefault="00FB3F95"/>
    <w:p w14:paraId="3F167058" w14:textId="77777777" w:rsidR="00FB3F95" w:rsidRDefault="00FB3F95"/>
    <w:p w14:paraId="5AE0BDED" w14:textId="77777777" w:rsidR="00FB3F95" w:rsidRDefault="00FB3F95"/>
    <w:p w14:paraId="7AE324C1" w14:textId="77777777" w:rsidR="00FB3F95" w:rsidRDefault="00FB3F95"/>
    <w:p w14:paraId="77060362" w14:textId="77777777" w:rsidR="00FB3F95" w:rsidRDefault="00FB3F95"/>
    <w:p w14:paraId="3CBCCFCC" w14:textId="77777777" w:rsidR="00FB3F95" w:rsidRDefault="00FB3F95"/>
    <w:p w14:paraId="327C8F11" w14:textId="77777777" w:rsidR="00FB3F95" w:rsidRDefault="00FB3F95"/>
    <w:p w14:paraId="6F893D5D" w14:textId="77777777" w:rsidR="00FB3F95" w:rsidRDefault="00FB3F95"/>
    <w:p w14:paraId="7F040FD8" w14:textId="77777777" w:rsidR="00FB3F95" w:rsidRDefault="00FB3F95"/>
    <w:p w14:paraId="59E0C36F" w14:textId="77777777" w:rsidR="00FB3F95" w:rsidRDefault="00FB3F95"/>
    <w:p w14:paraId="1EB65DCE" w14:textId="77777777" w:rsidR="00FB3F95" w:rsidRDefault="00FB3F95"/>
    <w:p w14:paraId="55397190" w14:textId="77777777" w:rsidR="00FB3F95" w:rsidRDefault="00FB3F95"/>
    <w:p w14:paraId="17C69754" w14:textId="77777777" w:rsidR="00FB3F95" w:rsidRDefault="00FB3F95"/>
    <w:p w14:paraId="38A82837" w14:textId="77777777" w:rsidR="00FB3F95" w:rsidRDefault="00FB3F95"/>
    <w:p w14:paraId="261B9063" w14:textId="77777777" w:rsidR="00FB3F95" w:rsidRDefault="00FB3F95"/>
    <w:p w14:paraId="0A7EE79B" w14:textId="77777777" w:rsidR="00FB3F95" w:rsidRDefault="00FB3F95"/>
    <w:p w14:paraId="4187DD48" w14:textId="77777777" w:rsidR="00FB3F95" w:rsidRDefault="00FB3F95"/>
    <w:tbl>
      <w:tblPr>
        <w:tblW w:w="0" w:type="auto"/>
        <w:tblInd w:w="-75" w:type="dxa"/>
        <w:tblLayout w:type="fixed"/>
        <w:tblLook w:val="0000" w:firstRow="0" w:lastRow="0" w:firstColumn="0" w:lastColumn="0" w:noHBand="0" w:noVBand="0"/>
      </w:tblPr>
      <w:tblGrid>
        <w:gridCol w:w="8181"/>
        <w:gridCol w:w="824"/>
      </w:tblGrid>
      <w:tr w:rsidR="00FB3F95" w14:paraId="389EEE71" w14:textId="77777777">
        <w:trPr>
          <w:trHeight w:val="56"/>
        </w:trPr>
        <w:tc>
          <w:tcPr>
            <w:tcW w:w="9005" w:type="dxa"/>
            <w:gridSpan w:val="2"/>
            <w:tcBorders>
              <w:top w:val="single" w:sz="4" w:space="0" w:color="000000"/>
              <w:left w:val="single" w:sz="4" w:space="0" w:color="000000"/>
              <w:bottom w:val="single" w:sz="4" w:space="0" w:color="000000"/>
              <w:right w:val="single" w:sz="4" w:space="0" w:color="000000"/>
            </w:tcBorders>
            <w:shd w:val="clear" w:color="auto" w:fill="auto"/>
          </w:tcPr>
          <w:p w14:paraId="1440E0EF" w14:textId="77777777" w:rsidR="00FB3F95" w:rsidRDefault="00FB3F95">
            <w:pPr>
              <w:pStyle w:val="HTMLPreformatted"/>
              <w:numPr>
                <w:ilvl w:val="0"/>
                <w:numId w:val="2"/>
              </w:numPr>
              <w:tabs>
                <w:tab w:val="left" w:pos="310"/>
              </w:tabs>
              <w:ind w:left="328" w:hanging="328"/>
            </w:pPr>
            <w:r>
              <w:rPr>
                <w:rFonts w:ascii="Times New Roman" w:hAnsi="Times New Roman" w:cs="Times New Roman"/>
              </w:rPr>
              <w:t xml:space="preserve">A two-dimensional array of integers in which most elements are zero is called a sparse array. Because most elements have a value of zero, memory can be saved by storing only the non-zero values along with their row and column indexes. The following complete </w:t>
            </w:r>
            <w:r w:rsidRPr="00A90D66">
              <w:rPr>
                <w:rFonts w:ascii="Consolas" w:hAnsi="Consolas" w:cs="Times New Roman"/>
              </w:rPr>
              <w:t>SparseArrayEntry</w:t>
            </w:r>
            <w:r>
              <w:rPr>
                <w:rFonts w:ascii="Times New Roman" w:hAnsi="Times New Roman" w:cs="Times New Roman"/>
              </w:rPr>
              <w:t xml:space="preserve"> class is used to represent non-zero elements in a sparse array. A </w:t>
            </w:r>
            <w:r w:rsidRPr="00A90D66">
              <w:rPr>
                <w:rFonts w:ascii="Consolas" w:hAnsi="Consolas" w:cs="Times New Roman"/>
              </w:rPr>
              <w:t>SparseArrayEntry</w:t>
            </w:r>
            <w:r>
              <w:rPr>
                <w:rFonts w:ascii="Times New Roman" w:hAnsi="Times New Roman" w:cs="Times New Roman"/>
              </w:rPr>
              <w:t xml:space="preserve"> object cannot be modified after it has been constructed.</w:t>
            </w:r>
          </w:p>
          <w:p w14:paraId="1801F922" w14:textId="77777777" w:rsidR="00FB3F95" w:rsidRDefault="00FB3F95">
            <w:pPr>
              <w:pStyle w:val="HTMLPreformatted"/>
              <w:tabs>
                <w:tab w:val="left" w:pos="310"/>
              </w:tabs>
              <w:rPr>
                <w:rFonts w:ascii="FreeMono" w:hAnsi="FreeMono" w:cs="FreeMono"/>
              </w:rPr>
            </w:pPr>
          </w:p>
          <w:p w14:paraId="1EBF4BB2" w14:textId="77777777" w:rsidR="00FB3F95" w:rsidRPr="00A90D66" w:rsidRDefault="00FB3F95">
            <w:pPr>
              <w:pStyle w:val="HTMLPreformatted"/>
              <w:tabs>
                <w:tab w:val="left" w:pos="310"/>
              </w:tabs>
              <w:rPr>
                <w:rFonts w:ascii="Consolas" w:hAnsi="Consolas"/>
              </w:rPr>
            </w:pPr>
            <w:bookmarkStart w:id="1" w:name="__DdeLink__6_391742050"/>
            <w:r w:rsidRPr="00A90D66">
              <w:rPr>
                <w:rFonts w:ascii="Consolas" w:hAnsi="Consolas" w:cs="FreeMono"/>
              </w:rPr>
              <w:t xml:space="preserve">public class SparseArrayEntry {   </w:t>
            </w:r>
          </w:p>
          <w:p w14:paraId="2BC7A3F0" w14:textId="77777777" w:rsidR="00FB3F95" w:rsidRPr="00A90D66" w:rsidRDefault="00FB3F95">
            <w:pPr>
              <w:pStyle w:val="HTMLPreformatted"/>
              <w:tabs>
                <w:tab w:val="left" w:pos="310"/>
              </w:tabs>
              <w:rPr>
                <w:rFonts w:ascii="Consolas" w:hAnsi="Consolas"/>
              </w:rPr>
            </w:pPr>
            <w:r w:rsidRPr="00A90D66">
              <w:rPr>
                <w:rFonts w:ascii="Consolas" w:hAnsi="Consolas" w:cs="FreeMono"/>
              </w:rPr>
              <w:t>/** The row index and column index for this entry in the sparse array */</w:t>
            </w:r>
          </w:p>
          <w:p w14:paraId="24E8F17A"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private int row;    </w:t>
            </w:r>
          </w:p>
          <w:p w14:paraId="17848D25"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private int col;  </w:t>
            </w:r>
          </w:p>
          <w:p w14:paraId="53278448"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p>
          <w:p w14:paraId="2E0A8EB5"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The value of this entry in the sparse array */   </w:t>
            </w:r>
          </w:p>
          <w:p w14:paraId="66117358"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private int value;  </w:t>
            </w:r>
          </w:p>
          <w:p w14:paraId="4682DCA5"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p>
          <w:p w14:paraId="25579271"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Constructs a SparseArrayEntry object that represents a sparse </w:t>
            </w:r>
          </w:p>
          <w:p w14:paraId="2B99AD21"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array element with row index r and column index c, containing </w:t>
            </w:r>
          </w:p>
          <w:p w14:paraId="419387AE"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value v.     </w:t>
            </w:r>
          </w:p>
          <w:p w14:paraId="53C8FCFF"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w:t>
            </w:r>
          </w:p>
          <w:p w14:paraId="609E93DB"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public SparseArrayEntry(int r, int c, int v)   {     </w:t>
            </w:r>
          </w:p>
          <w:p w14:paraId="3E9B34DD"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row = r;     </w:t>
            </w:r>
          </w:p>
          <w:p w14:paraId="6347E93C"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col = c;     </w:t>
            </w:r>
          </w:p>
          <w:p w14:paraId="58CB92AA"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value = v;   } </w:t>
            </w:r>
          </w:p>
          <w:p w14:paraId="14C664DE"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p>
          <w:p w14:paraId="1A185BB6"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Returns the row index of this sparse array element. */   </w:t>
            </w:r>
          </w:p>
          <w:p w14:paraId="33831E66"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public int getRow()   {  </w:t>
            </w:r>
          </w:p>
          <w:p w14:paraId="4831FB42"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return row;  </w:t>
            </w:r>
          </w:p>
          <w:p w14:paraId="4080E267"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w:t>
            </w:r>
          </w:p>
          <w:p w14:paraId="2B7A5193" w14:textId="77777777" w:rsidR="00FB3F95" w:rsidRPr="00A90D66" w:rsidRDefault="00FB3F95">
            <w:pPr>
              <w:pStyle w:val="HTMLPreformatted"/>
              <w:tabs>
                <w:tab w:val="left" w:pos="310"/>
              </w:tabs>
              <w:rPr>
                <w:rFonts w:ascii="Consolas" w:eastAsia="Courier New" w:hAnsi="Consolas" w:cs="FreeMono"/>
              </w:rPr>
            </w:pPr>
          </w:p>
          <w:p w14:paraId="0E984B2C"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Returns the column index of this sparse array element. */   </w:t>
            </w:r>
          </w:p>
          <w:p w14:paraId="03889780"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public int getCol()   {  </w:t>
            </w:r>
          </w:p>
          <w:p w14:paraId="2A28CC0A"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return col;  </w:t>
            </w:r>
          </w:p>
          <w:p w14:paraId="7A285A7F"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w:t>
            </w:r>
          </w:p>
          <w:p w14:paraId="7924A32F"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p>
          <w:p w14:paraId="0D953564"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Returns the value of this sparse array element. */   </w:t>
            </w:r>
          </w:p>
          <w:p w14:paraId="302E05C9"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public int getValue()   {  </w:t>
            </w:r>
          </w:p>
          <w:p w14:paraId="70A0BC4B"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return value;  </w:t>
            </w:r>
          </w:p>
          <w:p w14:paraId="61648600"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w:t>
            </w:r>
          </w:p>
          <w:p w14:paraId="68759879"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w:t>
            </w:r>
          </w:p>
          <w:p w14:paraId="02673812" w14:textId="77777777" w:rsidR="00FB3F95" w:rsidRDefault="00FB3F95">
            <w:pPr>
              <w:pStyle w:val="HTMLPreformatted"/>
              <w:tabs>
                <w:tab w:val="left" w:pos="310"/>
              </w:tabs>
              <w:rPr>
                <w:rFonts w:ascii="FreeMono" w:hAnsi="FreeMono" w:cs="FreeMono"/>
              </w:rPr>
            </w:pPr>
          </w:p>
          <w:bookmarkEnd w:id="1"/>
          <w:p w14:paraId="4CDEC369" w14:textId="77777777" w:rsidR="00FB3F95" w:rsidRDefault="00FB3F95">
            <w:pPr>
              <w:pStyle w:val="HTMLPreformatted"/>
              <w:tabs>
                <w:tab w:val="left" w:pos="310"/>
              </w:tabs>
              <w:rPr>
                <w:rFonts w:ascii="FreeMono" w:hAnsi="FreeMono" w:cs="FreeMono"/>
              </w:rPr>
            </w:pPr>
          </w:p>
          <w:p w14:paraId="18FB67D2" w14:textId="77777777" w:rsidR="00FB3F95" w:rsidRDefault="00FB3F95">
            <w:pPr>
              <w:pStyle w:val="HTMLPreformatted"/>
              <w:tabs>
                <w:tab w:val="left" w:pos="310"/>
              </w:tabs>
            </w:pPr>
          </w:p>
          <w:p w14:paraId="7FCA9124" w14:textId="77777777" w:rsidR="00FB3F95" w:rsidRDefault="00FB3F95">
            <w:pPr>
              <w:pStyle w:val="HTMLPreformatted"/>
              <w:tabs>
                <w:tab w:val="left" w:pos="310"/>
              </w:tabs>
            </w:pPr>
          </w:p>
          <w:p w14:paraId="192F1894" w14:textId="77777777" w:rsidR="00FB3F95" w:rsidRDefault="00FB3F95">
            <w:pPr>
              <w:pStyle w:val="HTMLPreformatted"/>
              <w:tabs>
                <w:tab w:val="left" w:pos="310"/>
              </w:tabs>
            </w:pPr>
          </w:p>
          <w:p w14:paraId="3ECE9B0A" w14:textId="77777777" w:rsidR="00FB3F95" w:rsidRDefault="00FB3F95">
            <w:pPr>
              <w:pStyle w:val="HTMLPreformatted"/>
              <w:tabs>
                <w:tab w:val="left" w:pos="310"/>
              </w:tabs>
            </w:pPr>
          </w:p>
          <w:p w14:paraId="171EAE18" w14:textId="77777777" w:rsidR="00FB3F95" w:rsidRDefault="00FB3F95">
            <w:pPr>
              <w:pStyle w:val="HTMLPreformatted"/>
              <w:tabs>
                <w:tab w:val="left" w:pos="310"/>
              </w:tabs>
            </w:pPr>
          </w:p>
          <w:p w14:paraId="0F0991EF" w14:textId="77777777" w:rsidR="00FB3F95" w:rsidRDefault="00FB3F95">
            <w:pPr>
              <w:pStyle w:val="HTMLPreformatted"/>
              <w:tabs>
                <w:tab w:val="left" w:pos="310"/>
              </w:tabs>
            </w:pPr>
          </w:p>
          <w:p w14:paraId="7D302EAD" w14:textId="77777777" w:rsidR="00FB3F95" w:rsidRDefault="00FB3F95">
            <w:pPr>
              <w:pStyle w:val="HTMLPreformatted"/>
              <w:tabs>
                <w:tab w:val="left" w:pos="310"/>
              </w:tabs>
            </w:pPr>
          </w:p>
          <w:p w14:paraId="3C7B8D2C" w14:textId="77777777" w:rsidR="00FB3F95" w:rsidRDefault="00FB3F95">
            <w:pPr>
              <w:pStyle w:val="HTMLPreformatted"/>
              <w:tabs>
                <w:tab w:val="left" w:pos="310"/>
              </w:tabs>
            </w:pPr>
          </w:p>
          <w:p w14:paraId="6AE3A13B" w14:textId="77777777" w:rsidR="00FB3F95" w:rsidRDefault="00FB3F95">
            <w:pPr>
              <w:pStyle w:val="HTMLPreformatted"/>
              <w:tabs>
                <w:tab w:val="left" w:pos="310"/>
              </w:tabs>
            </w:pPr>
          </w:p>
          <w:p w14:paraId="39AD42E1" w14:textId="77777777" w:rsidR="00FB3F95" w:rsidRDefault="00FB3F95">
            <w:pPr>
              <w:pStyle w:val="HTMLPreformatted"/>
              <w:tabs>
                <w:tab w:val="left" w:pos="310"/>
              </w:tabs>
            </w:pPr>
          </w:p>
          <w:p w14:paraId="46EB81B0" w14:textId="77777777" w:rsidR="00FB3F95" w:rsidRDefault="00FB3F95">
            <w:pPr>
              <w:pStyle w:val="HTMLPreformatted"/>
              <w:tabs>
                <w:tab w:val="left" w:pos="310"/>
              </w:tabs>
            </w:pPr>
          </w:p>
          <w:p w14:paraId="53DB0F82" w14:textId="77777777" w:rsidR="00FB3F95" w:rsidRDefault="00FB3F95">
            <w:pPr>
              <w:pStyle w:val="HTMLPreformatted"/>
              <w:tabs>
                <w:tab w:val="left" w:pos="310"/>
              </w:tabs>
            </w:pPr>
          </w:p>
          <w:p w14:paraId="15EECE83" w14:textId="77777777" w:rsidR="001D60E7" w:rsidRDefault="001D60E7">
            <w:pPr>
              <w:pStyle w:val="HTMLPreformatted"/>
              <w:tabs>
                <w:tab w:val="left" w:pos="310"/>
              </w:tabs>
            </w:pPr>
          </w:p>
          <w:p w14:paraId="05753ABB" w14:textId="77777777" w:rsidR="001D60E7" w:rsidRDefault="001D60E7">
            <w:pPr>
              <w:pStyle w:val="HTMLPreformatted"/>
              <w:tabs>
                <w:tab w:val="left" w:pos="310"/>
              </w:tabs>
            </w:pPr>
          </w:p>
          <w:p w14:paraId="7D5AC1D1" w14:textId="77777777" w:rsidR="00FB3F95" w:rsidRDefault="00FB3F95">
            <w:pPr>
              <w:pStyle w:val="HTMLPreformatted"/>
              <w:tabs>
                <w:tab w:val="left" w:pos="310"/>
              </w:tabs>
            </w:pPr>
            <w:r>
              <w:rPr>
                <w:rFonts w:ascii="Times New Roman" w:hAnsi="Times New Roman" w:cs="Times New Roman"/>
              </w:rPr>
              <w:lastRenderedPageBreak/>
              <w:t xml:space="preserve">The </w:t>
            </w:r>
            <w:r w:rsidRPr="00A90D66">
              <w:rPr>
                <w:rFonts w:ascii="Consolas" w:hAnsi="Consolas" w:cs="FreeMono"/>
              </w:rPr>
              <w:t>SparseArray</w:t>
            </w:r>
            <w:r>
              <w:rPr>
                <w:rFonts w:ascii="Times New Roman" w:hAnsi="Times New Roman" w:cs="Times New Roman"/>
              </w:rPr>
              <w:t xml:space="preserve"> class represents a sparse array. It contains a list of </w:t>
            </w:r>
            <w:r w:rsidRPr="00A90D66">
              <w:rPr>
                <w:rFonts w:ascii="Consolas" w:hAnsi="Consolas" w:cs="FreeMono"/>
              </w:rPr>
              <w:t>SparseArrayEntry</w:t>
            </w:r>
            <w:r>
              <w:rPr>
                <w:rFonts w:ascii="Times New Roman" w:hAnsi="Times New Roman" w:cs="Times New Roman"/>
              </w:rPr>
              <w:t xml:space="preserve"> objects, each of which represents one of the non-zero elements in the array. The entries representing the non-zero elements are stored in the list in no particular order. Each non-zero element is represented by exactly one entry in the list</w:t>
            </w:r>
          </w:p>
          <w:p w14:paraId="1DCA5D5F" w14:textId="77777777" w:rsidR="00FB3F95" w:rsidRDefault="00FB3F95">
            <w:pPr>
              <w:pStyle w:val="HTMLPreformatted"/>
              <w:tabs>
                <w:tab w:val="left" w:pos="310"/>
              </w:tabs>
              <w:rPr>
                <w:rFonts w:ascii="Times New Roman" w:hAnsi="Times New Roman" w:cs="Times New Roman"/>
              </w:rPr>
            </w:pPr>
          </w:p>
          <w:p w14:paraId="776CD575" w14:textId="77777777" w:rsidR="00FB3F95" w:rsidRPr="00A90D66" w:rsidRDefault="00FB3F95">
            <w:pPr>
              <w:pStyle w:val="HTMLPreformatted"/>
              <w:tabs>
                <w:tab w:val="left" w:pos="310"/>
              </w:tabs>
              <w:rPr>
                <w:rFonts w:ascii="Consolas" w:hAnsi="Consolas"/>
              </w:rPr>
            </w:pPr>
            <w:bookmarkStart w:id="2" w:name="__DdeLink__8_391742050"/>
            <w:r w:rsidRPr="00A90D66">
              <w:rPr>
                <w:rFonts w:ascii="Consolas" w:hAnsi="Consolas" w:cs="FreeMono"/>
              </w:rPr>
              <w:t xml:space="preserve">public class SparseArray {   </w:t>
            </w:r>
          </w:p>
          <w:p w14:paraId="2545E271"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The number of rows and columns in the sparse array. */   </w:t>
            </w:r>
          </w:p>
          <w:p w14:paraId="050CC320"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private int numRows;   </w:t>
            </w:r>
          </w:p>
          <w:p w14:paraId="55A64D55"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private int numCols; </w:t>
            </w:r>
          </w:p>
          <w:p w14:paraId="67F1A43F"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The list of entries representing the non-zero elements of the </w:t>
            </w:r>
          </w:p>
          <w:p w14:paraId="3C36F415"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sparse array. Entries are stored in the list in no particular order.</w:t>
            </w:r>
          </w:p>
          <w:p w14:paraId="233E9263"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Each non-zero element is represented by exactly one entry in </w:t>
            </w:r>
          </w:p>
          <w:p w14:paraId="3282A1C1"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the list.     </w:t>
            </w:r>
          </w:p>
          <w:p w14:paraId="58842F05"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w:t>
            </w:r>
          </w:p>
          <w:p w14:paraId="620CBEB6"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private ArrayList&lt;SparseArrayEntry&gt; entries;   </w:t>
            </w:r>
          </w:p>
          <w:p w14:paraId="1DFD3B8A"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Constructs an empty SparseArray. */   </w:t>
            </w:r>
          </w:p>
          <w:p w14:paraId="16E1D46F"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public SparseArray()   {  </w:t>
            </w:r>
          </w:p>
          <w:p w14:paraId="709F5BBF"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entries = new ArrayList&lt;SparseArrayEntry&gt;();  </w:t>
            </w:r>
          </w:p>
          <w:p w14:paraId="2C8F9BC9"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w:t>
            </w:r>
          </w:p>
          <w:p w14:paraId="1C5828FE"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p>
          <w:p w14:paraId="7D2949DF"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Returns the number of rows in the sparse array. */   </w:t>
            </w:r>
          </w:p>
          <w:p w14:paraId="3403F9A8"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public int getNumRows()   {  </w:t>
            </w:r>
          </w:p>
          <w:p w14:paraId="178D6F6F"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return numRows;  </w:t>
            </w:r>
          </w:p>
          <w:p w14:paraId="27F8C127"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w:t>
            </w:r>
          </w:p>
          <w:p w14:paraId="0D16C81E"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p>
          <w:p w14:paraId="3E07DD4C"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Returns the number of columns in the sparse array. */   </w:t>
            </w:r>
          </w:p>
          <w:p w14:paraId="4EC18181"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public int getNumCols()   {  </w:t>
            </w:r>
          </w:p>
          <w:p w14:paraId="709203FB"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return numCols;  </w:t>
            </w:r>
          </w:p>
          <w:p w14:paraId="2CAFB762"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w:t>
            </w:r>
          </w:p>
          <w:p w14:paraId="6C1B0689"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p>
          <w:p w14:paraId="63D6B11A" w14:textId="77777777" w:rsidR="00FB3F95" w:rsidRPr="00A90D66" w:rsidRDefault="00FB3F95">
            <w:pPr>
              <w:pStyle w:val="HTMLPreformatted"/>
              <w:tabs>
                <w:tab w:val="left" w:pos="310"/>
              </w:tabs>
              <w:rPr>
                <w:rFonts w:ascii="Consolas" w:hAnsi="Consolas"/>
              </w:rPr>
            </w:pPr>
            <w:bookmarkStart w:id="3" w:name="__DdeLink__10_391742050"/>
            <w:r w:rsidRPr="00A90D66">
              <w:rPr>
                <w:rFonts w:ascii="Consolas" w:hAnsi="Consolas" w:cs="FreeMono"/>
              </w:rPr>
              <w:t xml:space="preserve">/** Returns the value of the element at row index row and column </w:t>
            </w:r>
          </w:p>
          <w:p w14:paraId="3E550BAF"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index col in the sparse array.</w:t>
            </w:r>
          </w:p>
          <w:p w14:paraId="5FAE1F39"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Precondition:  0 ≤ row &lt; getNumRows()    </w:t>
            </w:r>
          </w:p>
          <w:p w14:paraId="35F0C811"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0 ≤ col &lt; getNumCols()     </w:t>
            </w:r>
          </w:p>
          <w:p w14:paraId="7137FF67"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w:t>
            </w:r>
          </w:p>
          <w:p w14:paraId="0C4DFA59"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public int getValueAt(int row, int col)   {  </w:t>
            </w:r>
          </w:p>
          <w:p w14:paraId="2689D969"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implementation not shown */  </w:t>
            </w:r>
          </w:p>
          <w:p w14:paraId="11666A03"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w:t>
            </w:r>
            <w:bookmarkEnd w:id="3"/>
            <w:r w:rsidRPr="00A90D66">
              <w:rPr>
                <w:rFonts w:ascii="Consolas" w:hAnsi="Consolas" w:cs="FreeMono"/>
              </w:rPr>
              <w:t xml:space="preserve"> </w:t>
            </w:r>
          </w:p>
          <w:p w14:paraId="20FDB8E7" w14:textId="77777777" w:rsidR="00FB3F95" w:rsidRPr="00A90D66" w:rsidRDefault="00FB3F95">
            <w:pPr>
              <w:pStyle w:val="HTMLPreformatted"/>
              <w:tabs>
                <w:tab w:val="left" w:pos="310"/>
              </w:tabs>
              <w:rPr>
                <w:rFonts w:ascii="Consolas" w:hAnsi="Consolas" w:cs="FreeMono"/>
              </w:rPr>
            </w:pPr>
          </w:p>
          <w:p w14:paraId="40AB3828"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Returns the col in which the first instance of an element is found </w:t>
            </w:r>
          </w:p>
          <w:p w14:paraId="03961FE4"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Precondition:  0 ≤ col &lt; getNumCols()    </w:t>
            </w:r>
          </w:p>
          <w:p w14:paraId="31521AA3"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0 ≤ col &lt; getNumCols()     </w:t>
            </w:r>
          </w:p>
          <w:p w14:paraId="35D4AA85"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w:t>
            </w:r>
          </w:p>
          <w:p w14:paraId="3A9E78D9"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public int findCol(int value)   {  </w:t>
            </w:r>
          </w:p>
          <w:p w14:paraId="6C8EF013"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to be implemented in part (a) */   </w:t>
            </w:r>
          </w:p>
          <w:p w14:paraId="429D0189"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eastAsia="Courier New" w:hAnsi="Consolas" w:cs="FreeMono"/>
              </w:rPr>
              <w:t>}</w:t>
            </w:r>
          </w:p>
          <w:p w14:paraId="1C50CFB2"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Removes the row from the sparse array.     </w:t>
            </w:r>
          </w:p>
          <w:p w14:paraId="633C9ADB"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Precondition:  0 ≤ row &lt; getNumRows()     </w:t>
            </w:r>
          </w:p>
          <w:p w14:paraId="270DB06E"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w:t>
            </w:r>
          </w:p>
          <w:p w14:paraId="533642E0"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public void removeRow(int </w:t>
            </w:r>
            <w:r w:rsidR="006424F1">
              <w:rPr>
                <w:rFonts w:ascii="Consolas" w:hAnsi="Consolas" w:cs="FreeMono"/>
              </w:rPr>
              <w:t>row</w:t>
            </w:r>
            <w:r w:rsidRPr="00A90D66">
              <w:rPr>
                <w:rFonts w:ascii="Consolas" w:hAnsi="Consolas" w:cs="FreeMono"/>
              </w:rPr>
              <w:t xml:space="preserve">)   {  </w:t>
            </w:r>
          </w:p>
          <w:p w14:paraId="63B08030"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to be implemented in part (b) */  </w:t>
            </w:r>
          </w:p>
          <w:p w14:paraId="05329219" w14:textId="77777777" w:rsidR="00FB3F95" w:rsidRPr="00A90D66" w:rsidRDefault="00FB3F95">
            <w:pPr>
              <w:pStyle w:val="HTMLPreformatted"/>
              <w:tabs>
                <w:tab w:val="left" w:pos="310"/>
              </w:tabs>
              <w:rPr>
                <w:rFonts w:ascii="Consolas" w:hAnsi="Consolas"/>
              </w:rPr>
            </w:pPr>
            <w:r w:rsidRPr="00A90D66">
              <w:rPr>
                <w:rFonts w:ascii="Consolas" w:eastAsia="FreeMono" w:hAnsi="Consolas" w:cs="FreeMono"/>
              </w:rPr>
              <w:t xml:space="preserve">     </w:t>
            </w:r>
            <w:r w:rsidRPr="00A90D66">
              <w:rPr>
                <w:rFonts w:ascii="Consolas" w:hAnsi="Consolas" w:cs="FreeMono"/>
              </w:rPr>
              <w:t xml:space="preserve">} </w:t>
            </w:r>
          </w:p>
          <w:p w14:paraId="001B88B3" w14:textId="77777777" w:rsidR="00FB3F95" w:rsidRPr="00A90D66" w:rsidRDefault="00FB3F95">
            <w:pPr>
              <w:pStyle w:val="HTMLPreformatted"/>
              <w:tabs>
                <w:tab w:val="left" w:pos="310"/>
              </w:tabs>
              <w:rPr>
                <w:rFonts w:ascii="Consolas" w:hAnsi="Consolas"/>
              </w:rPr>
            </w:pPr>
            <w:r w:rsidRPr="00A90D66">
              <w:rPr>
                <w:rFonts w:ascii="Consolas" w:hAnsi="Consolas" w:cs="FreeMono"/>
              </w:rPr>
              <w:t xml:space="preserve">// There may be instance variables, constructors, and methods that are not shown. </w:t>
            </w:r>
          </w:p>
          <w:p w14:paraId="3B57F6AC" w14:textId="77777777" w:rsidR="00FB3F95" w:rsidRPr="00A90D66" w:rsidRDefault="00FB3F95">
            <w:pPr>
              <w:pStyle w:val="HTMLPreformatted"/>
              <w:tabs>
                <w:tab w:val="left" w:pos="310"/>
              </w:tabs>
              <w:rPr>
                <w:rFonts w:ascii="Consolas" w:hAnsi="Consolas"/>
              </w:rPr>
            </w:pPr>
            <w:r w:rsidRPr="00A90D66">
              <w:rPr>
                <w:rFonts w:ascii="Consolas" w:hAnsi="Consolas" w:cs="FreeMono"/>
              </w:rPr>
              <w:t>}</w:t>
            </w:r>
            <w:r w:rsidRPr="00A90D66">
              <w:rPr>
                <w:rFonts w:ascii="Consolas" w:hAnsi="Consolas"/>
              </w:rPr>
              <w:t xml:space="preserve"> </w:t>
            </w:r>
            <w:bookmarkEnd w:id="2"/>
          </w:p>
        </w:tc>
      </w:tr>
      <w:tr w:rsidR="00FB3F95" w14:paraId="7EAE7A86" w14:textId="77777777">
        <w:trPr>
          <w:trHeight w:val="312"/>
        </w:trPr>
        <w:tc>
          <w:tcPr>
            <w:tcW w:w="9005" w:type="dxa"/>
            <w:gridSpan w:val="2"/>
            <w:tcBorders>
              <w:left w:val="single" w:sz="4" w:space="0" w:color="000000"/>
              <w:right w:val="single" w:sz="4" w:space="0" w:color="000000"/>
            </w:tcBorders>
            <w:shd w:val="clear" w:color="auto" w:fill="auto"/>
          </w:tcPr>
          <w:p w14:paraId="442E31A1" w14:textId="77777777" w:rsidR="007703EE" w:rsidRPr="007703EE" w:rsidRDefault="00FB3F95" w:rsidP="007703EE">
            <w:pPr>
              <w:pStyle w:val="HTMLPreformatted"/>
              <w:numPr>
                <w:ilvl w:val="0"/>
                <w:numId w:val="3"/>
              </w:numPr>
              <w:tabs>
                <w:tab w:val="left" w:pos="310"/>
              </w:tabs>
              <w:ind w:left="328" w:hanging="328"/>
            </w:pPr>
            <w:r>
              <w:rPr>
                <w:rFonts w:ascii="Times New Roman" w:hAnsi="Times New Roman" w:cs="Times New Roman"/>
              </w:rPr>
              <w:lastRenderedPageBreak/>
              <w:t>The following table shows an example of a two-dimensional sparse array. Empty cells in the table indicate zero values</w:t>
            </w:r>
          </w:p>
          <w:p w14:paraId="3B32B964" w14:textId="03D51AC3" w:rsidR="00FB3F95" w:rsidRPr="007703EE" w:rsidRDefault="00B97AE6">
            <w:pPr>
              <w:pStyle w:val="HTMLPreformatted"/>
              <w:tabs>
                <w:tab w:val="left" w:pos="310"/>
              </w:tabs>
            </w:pPr>
            <w:r w:rsidRPr="00BF05BA">
              <w:rPr>
                <w:noProof/>
              </w:rPr>
              <w:drawing>
                <wp:inline distT="0" distB="0" distL="0" distR="0" wp14:anchorId="0C773E9D" wp14:editId="6B6459C7">
                  <wp:extent cx="1976755" cy="156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44904" t="9299" r="43152" b="80728"/>
                          <a:stretch>
                            <a:fillRect/>
                          </a:stretch>
                        </pic:blipFill>
                        <pic:spPr bwMode="auto">
                          <a:xfrm>
                            <a:off x="0" y="0"/>
                            <a:ext cx="1976755" cy="1564640"/>
                          </a:xfrm>
                          <a:prstGeom prst="rect">
                            <a:avLst/>
                          </a:prstGeom>
                          <a:noFill/>
                          <a:ln>
                            <a:noFill/>
                          </a:ln>
                        </pic:spPr>
                      </pic:pic>
                    </a:graphicData>
                  </a:graphic>
                </wp:inline>
              </w:drawing>
            </w:r>
          </w:p>
          <w:p w14:paraId="23FF0B3E" w14:textId="77777777" w:rsidR="00FB3F95" w:rsidRDefault="00FB3F95">
            <w:pPr>
              <w:pStyle w:val="HTMLPreformatted"/>
              <w:tabs>
                <w:tab w:val="left" w:pos="310"/>
              </w:tabs>
            </w:pPr>
            <w:r>
              <w:rPr>
                <w:rFonts w:ascii="Times New Roman" w:hAnsi="Times New Roman" w:cs="Times New Roman"/>
              </w:rPr>
              <w:t xml:space="preserve">The sample array can be represented by a </w:t>
            </w:r>
            <w:r w:rsidRPr="00A90D66">
              <w:rPr>
                <w:rFonts w:ascii="Consolas" w:hAnsi="Consolas"/>
              </w:rPr>
              <w:t>SparseArray</w:t>
            </w:r>
            <w:r>
              <w:rPr>
                <w:rFonts w:ascii="Times New Roman" w:hAnsi="Times New Roman" w:cs="Times New Roman"/>
              </w:rPr>
              <w:t xml:space="preserve"> object, </w:t>
            </w:r>
            <w:r w:rsidRPr="00231949">
              <w:rPr>
                <w:rFonts w:ascii="Consolas" w:hAnsi="Consolas" w:cs="Times New Roman"/>
              </w:rPr>
              <w:t>sparse</w:t>
            </w:r>
            <w:r>
              <w:rPr>
                <w:rFonts w:ascii="Times New Roman" w:hAnsi="Times New Roman" w:cs="Times New Roman"/>
              </w:rPr>
              <w:t>, with the following instance variable values. The items in entries are in no particular order; one possible ordering is shown below.</w:t>
            </w:r>
          </w:p>
          <w:p w14:paraId="0A5F222B" w14:textId="3F6DA938" w:rsidR="00FB3F95" w:rsidRDefault="00B97AE6">
            <w:pPr>
              <w:pStyle w:val="HTMLPreformatted"/>
              <w:tabs>
                <w:tab w:val="left" w:pos="310"/>
              </w:tabs>
              <w:rPr>
                <w:lang w:val="en-US" w:eastAsia="en-US"/>
              </w:rPr>
            </w:pPr>
            <w:r w:rsidRPr="00BF05BA">
              <w:rPr>
                <w:noProof/>
              </w:rPr>
              <w:drawing>
                <wp:inline distT="0" distB="0" distL="0" distR="0" wp14:anchorId="55A9D723" wp14:editId="1ABF7EBC">
                  <wp:extent cx="5137785" cy="139001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33098" t="21208" r="31970" b="68919"/>
                          <a:stretch>
                            <a:fillRect/>
                          </a:stretch>
                        </pic:blipFill>
                        <pic:spPr bwMode="auto">
                          <a:xfrm>
                            <a:off x="0" y="0"/>
                            <a:ext cx="5137785" cy="1390015"/>
                          </a:xfrm>
                          <a:prstGeom prst="rect">
                            <a:avLst/>
                          </a:prstGeom>
                          <a:noFill/>
                          <a:ln>
                            <a:noFill/>
                          </a:ln>
                        </pic:spPr>
                      </pic:pic>
                    </a:graphicData>
                  </a:graphic>
                </wp:inline>
              </w:drawing>
            </w:r>
          </w:p>
        </w:tc>
      </w:tr>
      <w:tr w:rsidR="00FB3F95" w14:paraId="041C324E" w14:textId="77777777">
        <w:trPr>
          <w:trHeight w:val="312"/>
        </w:trPr>
        <w:tc>
          <w:tcPr>
            <w:tcW w:w="9005" w:type="dxa"/>
            <w:gridSpan w:val="2"/>
            <w:tcBorders>
              <w:left w:val="single" w:sz="4" w:space="0" w:color="000000"/>
              <w:bottom w:val="single" w:sz="4" w:space="0" w:color="000000"/>
              <w:right w:val="single" w:sz="4" w:space="0" w:color="000000"/>
            </w:tcBorders>
            <w:shd w:val="clear" w:color="auto" w:fill="auto"/>
          </w:tcPr>
          <w:p w14:paraId="069F5BA6" w14:textId="77777777" w:rsidR="00FB3F95" w:rsidRDefault="00FB3F95">
            <w:pPr>
              <w:pStyle w:val="HTMLPreformatted"/>
              <w:tabs>
                <w:tab w:val="left" w:pos="310"/>
              </w:tabs>
            </w:pPr>
            <w:r>
              <w:rPr>
                <w:rFonts w:ascii="Times New Roman" w:hAnsi="Times New Roman" w:cs="Times New Roman"/>
              </w:rPr>
              <w:t xml:space="preserve">Write the </w:t>
            </w:r>
            <w:r w:rsidRPr="00A90D66">
              <w:rPr>
                <w:rFonts w:ascii="Consolas" w:hAnsi="Consolas"/>
              </w:rPr>
              <w:t>SparseArray</w:t>
            </w:r>
            <w:r>
              <w:rPr>
                <w:rFonts w:ascii="Times New Roman" w:hAnsi="Times New Roman" w:cs="Times New Roman"/>
              </w:rPr>
              <w:t xml:space="preserve"> method </w:t>
            </w:r>
            <w:r w:rsidRPr="00A90D66">
              <w:rPr>
                <w:rFonts w:ascii="Consolas" w:hAnsi="Consolas"/>
              </w:rPr>
              <w:t>findCol</w:t>
            </w:r>
            <w:r>
              <w:rPr>
                <w:rFonts w:ascii="Times New Roman" w:hAnsi="Times New Roman" w:cs="Times New Roman"/>
              </w:rPr>
              <w:t xml:space="preserve">. The method returns the col in which the first instance of the value is found.  If there are no cols that contain the specified value, 0 is returned.   </w:t>
            </w:r>
          </w:p>
          <w:p w14:paraId="2A8B9140" w14:textId="77777777" w:rsidR="00FB3F95" w:rsidRDefault="00FB3F95">
            <w:pPr>
              <w:pStyle w:val="HTMLPreformatted"/>
              <w:tabs>
                <w:tab w:val="left" w:pos="310"/>
              </w:tabs>
              <w:rPr>
                <w:rFonts w:ascii="Times New Roman" w:hAnsi="Times New Roman" w:cs="Times New Roman"/>
              </w:rPr>
            </w:pPr>
          </w:p>
          <w:p w14:paraId="47500297" w14:textId="77777777" w:rsidR="00FB3F95" w:rsidRDefault="00FB3F95">
            <w:pPr>
              <w:pStyle w:val="HTMLPreformatted"/>
              <w:tabs>
                <w:tab w:val="left" w:pos="310"/>
              </w:tabs>
            </w:pPr>
            <w:r>
              <w:rPr>
                <w:rFonts w:ascii="Times New Roman" w:hAnsi="Times New Roman" w:cs="Times New Roman"/>
              </w:rPr>
              <w:t xml:space="preserve">In the example above, the call </w:t>
            </w:r>
            <w:r w:rsidRPr="00A90D66">
              <w:rPr>
                <w:rFonts w:ascii="Consolas" w:hAnsi="Consolas"/>
              </w:rPr>
              <w:t>sparse.findCol(-9)</w:t>
            </w:r>
            <w:r>
              <w:t xml:space="preserve"> </w:t>
            </w:r>
            <w:r>
              <w:rPr>
                <w:rFonts w:ascii="Times New Roman" w:hAnsi="Times New Roman" w:cs="Times New Roman"/>
              </w:rPr>
              <w:t xml:space="preserve">would return 1, and </w:t>
            </w:r>
            <w:r w:rsidRPr="00A90D66">
              <w:rPr>
                <w:rFonts w:ascii="Consolas" w:hAnsi="Consolas"/>
              </w:rPr>
              <w:t>sparse.findCol(3)</w:t>
            </w:r>
            <w:r>
              <w:t xml:space="preserve"> </w:t>
            </w:r>
            <w:r>
              <w:rPr>
                <w:rFonts w:ascii="Times New Roman" w:hAnsi="Times New Roman" w:cs="Times New Roman"/>
              </w:rPr>
              <w:t xml:space="preserve">would return 0. </w:t>
            </w:r>
          </w:p>
          <w:p w14:paraId="6380397D" w14:textId="77777777" w:rsidR="00FB3F95" w:rsidRDefault="00FB3F95">
            <w:pPr>
              <w:pStyle w:val="HTMLPreformatted"/>
              <w:tabs>
                <w:tab w:val="left" w:pos="310"/>
              </w:tabs>
            </w:pPr>
            <w:r>
              <w:rPr>
                <w:rFonts w:eastAsia="Courier New"/>
              </w:rPr>
              <w:t xml:space="preserve"> </w:t>
            </w:r>
          </w:p>
          <w:p w14:paraId="492A5A0F" w14:textId="77777777" w:rsidR="00FB3F95" w:rsidRDefault="00FB3F95">
            <w:pPr>
              <w:pStyle w:val="HTMLPreformatted"/>
              <w:tabs>
                <w:tab w:val="left" w:pos="310"/>
              </w:tabs>
            </w:pPr>
            <w:r>
              <w:rPr>
                <w:rFonts w:ascii="Times New Roman" w:hAnsi="Times New Roman" w:cs="Times New Roman"/>
              </w:rPr>
              <w:t xml:space="preserve">Complete method </w:t>
            </w:r>
            <w:r w:rsidRPr="00A90D66">
              <w:rPr>
                <w:rFonts w:ascii="Consolas" w:hAnsi="Consolas"/>
              </w:rPr>
              <w:t>findCol</w:t>
            </w:r>
            <w:r>
              <w:rPr>
                <w:rFonts w:ascii="Times New Roman" w:hAnsi="Times New Roman" w:cs="Times New Roman"/>
              </w:rPr>
              <w:t xml:space="preserve"> below. </w:t>
            </w:r>
          </w:p>
          <w:p w14:paraId="78CDCFA2" w14:textId="77777777" w:rsidR="00FB3F95" w:rsidRDefault="00FB3F95">
            <w:pPr>
              <w:pStyle w:val="HTMLPreformatted"/>
              <w:tabs>
                <w:tab w:val="left" w:pos="310"/>
              </w:tabs>
            </w:pPr>
            <w:r>
              <w:rPr>
                <w:rFonts w:ascii="Times New Roman" w:hAnsi="Times New Roman" w:cs="Times New Roman"/>
              </w:rPr>
              <w:t xml:space="preserve"> </w:t>
            </w:r>
          </w:p>
          <w:p w14:paraId="0AA3600F" w14:textId="77777777" w:rsidR="00FB3F95" w:rsidRPr="00A90D66" w:rsidRDefault="00FB3F95">
            <w:pPr>
              <w:pStyle w:val="HTMLPreformatted"/>
              <w:tabs>
                <w:tab w:val="left" w:pos="310"/>
              </w:tabs>
              <w:rPr>
                <w:rFonts w:ascii="Consolas" w:hAnsi="Consolas"/>
              </w:rPr>
            </w:pPr>
            <w:r w:rsidRPr="00A90D66">
              <w:rPr>
                <w:rFonts w:ascii="Consolas" w:hAnsi="Consolas"/>
              </w:rPr>
              <w:t xml:space="preserve">/** Returns the </w:t>
            </w:r>
            <w:r w:rsidR="00A90D66" w:rsidRPr="00A90D66">
              <w:rPr>
                <w:rFonts w:ascii="Consolas" w:hAnsi="Consolas"/>
              </w:rPr>
              <w:t>col</w:t>
            </w:r>
            <w:r w:rsidRPr="00A90D66">
              <w:rPr>
                <w:rFonts w:ascii="Consolas" w:hAnsi="Consolas"/>
              </w:rPr>
              <w:t xml:space="preserve"> in which the first instance of an element is found    </w:t>
            </w:r>
          </w:p>
          <w:p w14:paraId="38A8C9A2" w14:textId="77777777" w:rsidR="00FB3F95" w:rsidRPr="00A90D66" w:rsidRDefault="00FB3F95">
            <w:pPr>
              <w:pStyle w:val="HTMLPreformatted"/>
              <w:tabs>
                <w:tab w:val="left" w:pos="310"/>
              </w:tabs>
              <w:rPr>
                <w:rFonts w:ascii="Consolas" w:hAnsi="Consolas"/>
              </w:rPr>
            </w:pPr>
            <w:r w:rsidRPr="00A90D66">
              <w:rPr>
                <w:rFonts w:ascii="Consolas" w:eastAsia="Courier New" w:hAnsi="Consolas"/>
              </w:rPr>
              <w:t xml:space="preserve"> </w:t>
            </w:r>
            <w:r w:rsidRPr="00A90D66">
              <w:rPr>
                <w:rFonts w:ascii="Consolas" w:hAnsi="Consolas"/>
              </w:rPr>
              <w:t xml:space="preserve">*  Precondition:  0 ≤ </w:t>
            </w:r>
            <w:r w:rsidR="00A90D66" w:rsidRPr="00A90D66">
              <w:rPr>
                <w:rFonts w:ascii="Consolas" w:hAnsi="Consolas"/>
              </w:rPr>
              <w:t>col</w:t>
            </w:r>
            <w:r w:rsidRPr="00A90D66">
              <w:rPr>
                <w:rFonts w:ascii="Consolas" w:hAnsi="Consolas"/>
              </w:rPr>
              <w:t xml:space="preserve"> &lt; getNumCols()   </w:t>
            </w:r>
          </w:p>
          <w:p w14:paraId="3E4C2FCE" w14:textId="77777777" w:rsidR="00FB3F95" w:rsidRPr="00A90D66" w:rsidRDefault="00FB3F95">
            <w:pPr>
              <w:pStyle w:val="HTMLPreformatted"/>
              <w:tabs>
                <w:tab w:val="left" w:pos="310"/>
              </w:tabs>
              <w:rPr>
                <w:rFonts w:ascii="Consolas" w:hAnsi="Consolas"/>
              </w:rPr>
            </w:pPr>
            <w:r w:rsidRPr="00A90D66">
              <w:rPr>
                <w:rFonts w:ascii="Consolas" w:eastAsia="Courier New" w:hAnsi="Consolas"/>
              </w:rPr>
              <w:t xml:space="preserve"> </w:t>
            </w:r>
            <w:r w:rsidRPr="00A90D66">
              <w:rPr>
                <w:rFonts w:ascii="Consolas" w:hAnsi="Consolas"/>
              </w:rPr>
              <w:t xml:space="preserve">*             </w:t>
            </w:r>
            <w:r w:rsidR="00A90D66" w:rsidRPr="00A90D66">
              <w:rPr>
                <w:rFonts w:ascii="Consolas" w:hAnsi="Consolas"/>
              </w:rPr>
              <w:t xml:space="preserve">    </w:t>
            </w:r>
            <w:r w:rsidRPr="00A90D66">
              <w:rPr>
                <w:rFonts w:ascii="Consolas" w:hAnsi="Consolas"/>
              </w:rPr>
              <w:t xml:space="preserve">0 ≤ </w:t>
            </w:r>
            <w:r w:rsidR="00A90D66" w:rsidRPr="00A90D66">
              <w:rPr>
                <w:rFonts w:ascii="Consolas" w:hAnsi="Consolas"/>
              </w:rPr>
              <w:t>row</w:t>
            </w:r>
            <w:r w:rsidRPr="00A90D66">
              <w:rPr>
                <w:rFonts w:ascii="Consolas" w:hAnsi="Consolas"/>
              </w:rPr>
              <w:t xml:space="preserve"> &lt; getNum</w:t>
            </w:r>
            <w:r w:rsidR="00A90D66" w:rsidRPr="00A90D66">
              <w:rPr>
                <w:rFonts w:ascii="Consolas" w:hAnsi="Consolas"/>
              </w:rPr>
              <w:t>Rows</w:t>
            </w:r>
            <w:r w:rsidRPr="00A90D66">
              <w:rPr>
                <w:rFonts w:ascii="Consolas" w:hAnsi="Consolas"/>
              </w:rPr>
              <w:t xml:space="preserve">()    </w:t>
            </w:r>
          </w:p>
          <w:p w14:paraId="0BD2D784" w14:textId="77777777" w:rsidR="00FB3F95" w:rsidRPr="00A90D66" w:rsidRDefault="00FB3F95">
            <w:pPr>
              <w:pStyle w:val="HTMLPreformatted"/>
              <w:tabs>
                <w:tab w:val="left" w:pos="310"/>
              </w:tabs>
              <w:rPr>
                <w:rFonts w:ascii="Consolas" w:hAnsi="Consolas"/>
              </w:rPr>
            </w:pPr>
            <w:r w:rsidRPr="00A90D66">
              <w:rPr>
                <w:rFonts w:ascii="Consolas" w:eastAsia="Courier New" w:hAnsi="Consolas"/>
              </w:rPr>
              <w:t xml:space="preserve"> </w:t>
            </w:r>
            <w:r w:rsidRPr="00A90D66">
              <w:rPr>
                <w:rFonts w:ascii="Consolas" w:hAnsi="Consolas"/>
              </w:rPr>
              <w:t xml:space="preserve">*/  </w:t>
            </w:r>
          </w:p>
          <w:p w14:paraId="32A2A916" w14:textId="77777777" w:rsidR="00FB3F95" w:rsidRPr="00A90D66" w:rsidRDefault="00FB3F95">
            <w:pPr>
              <w:pStyle w:val="HTMLPreformatted"/>
              <w:tabs>
                <w:tab w:val="left" w:pos="310"/>
              </w:tabs>
              <w:rPr>
                <w:rFonts w:ascii="Consolas" w:hAnsi="Consolas"/>
              </w:rPr>
            </w:pPr>
            <w:r w:rsidRPr="00A90D66">
              <w:rPr>
                <w:rFonts w:ascii="Consolas" w:hAnsi="Consolas"/>
              </w:rPr>
              <w:t>public int findCol(int value)</w:t>
            </w:r>
          </w:p>
          <w:p w14:paraId="253D8B6F" w14:textId="77777777" w:rsidR="00FB3F95" w:rsidRDefault="00FB3F95">
            <w:pPr>
              <w:pStyle w:val="HTMLPreformatted"/>
              <w:tabs>
                <w:tab w:val="left" w:pos="310"/>
              </w:tabs>
            </w:pPr>
          </w:p>
          <w:p w14:paraId="451ADE04" w14:textId="77777777" w:rsidR="00FB3F95" w:rsidRDefault="00FB3F95">
            <w:pPr>
              <w:pStyle w:val="HTMLPreformatted"/>
              <w:tabs>
                <w:tab w:val="left" w:pos="310"/>
              </w:tabs>
            </w:pPr>
          </w:p>
          <w:p w14:paraId="32C41E3D" w14:textId="77777777" w:rsidR="00FB3F95" w:rsidRDefault="00FB3F95">
            <w:pPr>
              <w:pStyle w:val="HTMLPreformatted"/>
              <w:tabs>
                <w:tab w:val="left" w:pos="310"/>
              </w:tabs>
            </w:pPr>
          </w:p>
          <w:p w14:paraId="28C8DB62" w14:textId="77777777" w:rsidR="00FB3F95" w:rsidRDefault="00FB3F95">
            <w:pPr>
              <w:pStyle w:val="HTMLPreformatted"/>
              <w:tabs>
                <w:tab w:val="left" w:pos="310"/>
              </w:tabs>
            </w:pPr>
          </w:p>
          <w:p w14:paraId="3C95148B" w14:textId="77777777" w:rsidR="00FB3F95" w:rsidRDefault="00FB3F95">
            <w:pPr>
              <w:pStyle w:val="HTMLPreformatted"/>
              <w:tabs>
                <w:tab w:val="left" w:pos="310"/>
              </w:tabs>
            </w:pPr>
          </w:p>
          <w:p w14:paraId="3E41FF73" w14:textId="77777777" w:rsidR="00FB3F95" w:rsidRDefault="00FB3F95">
            <w:pPr>
              <w:pStyle w:val="HTMLPreformatted"/>
              <w:tabs>
                <w:tab w:val="left" w:pos="310"/>
              </w:tabs>
            </w:pPr>
          </w:p>
          <w:p w14:paraId="04F1A849" w14:textId="77777777" w:rsidR="00FB3F95" w:rsidRDefault="00FB3F95">
            <w:pPr>
              <w:pStyle w:val="HTMLPreformatted"/>
              <w:tabs>
                <w:tab w:val="left" w:pos="310"/>
              </w:tabs>
            </w:pPr>
          </w:p>
          <w:p w14:paraId="45D1B343" w14:textId="77777777" w:rsidR="00FB3F95" w:rsidRDefault="00FB3F95">
            <w:pPr>
              <w:pStyle w:val="HTMLPreformatted"/>
              <w:tabs>
                <w:tab w:val="left" w:pos="310"/>
              </w:tabs>
            </w:pPr>
          </w:p>
          <w:p w14:paraId="18D6FAC4" w14:textId="77777777" w:rsidR="00FB3F95" w:rsidRDefault="00FB3F95">
            <w:pPr>
              <w:pStyle w:val="HTMLPreformatted"/>
              <w:tabs>
                <w:tab w:val="left" w:pos="310"/>
              </w:tabs>
            </w:pPr>
          </w:p>
          <w:p w14:paraId="0A5EFA7D" w14:textId="77777777" w:rsidR="00FB3F95" w:rsidRDefault="00FB3F95">
            <w:pPr>
              <w:pStyle w:val="HTMLPreformatted"/>
              <w:tabs>
                <w:tab w:val="left" w:pos="310"/>
              </w:tabs>
            </w:pPr>
          </w:p>
          <w:p w14:paraId="78BC333F" w14:textId="77777777" w:rsidR="007703EE" w:rsidRDefault="007703EE">
            <w:pPr>
              <w:pStyle w:val="HTMLPreformatted"/>
              <w:tabs>
                <w:tab w:val="left" w:pos="310"/>
              </w:tabs>
            </w:pPr>
          </w:p>
          <w:p w14:paraId="6706EDAC" w14:textId="77777777" w:rsidR="007703EE" w:rsidRDefault="007703EE">
            <w:pPr>
              <w:pStyle w:val="HTMLPreformatted"/>
              <w:tabs>
                <w:tab w:val="left" w:pos="310"/>
              </w:tabs>
            </w:pPr>
          </w:p>
          <w:p w14:paraId="0FD8CE02" w14:textId="77777777" w:rsidR="00FB3F95" w:rsidRDefault="00FB3F95">
            <w:pPr>
              <w:pStyle w:val="HTMLPreformatted"/>
              <w:tabs>
                <w:tab w:val="left" w:pos="310"/>
              </w:tabs>
            </w:pPr>
          </w:p>
          <w:p w14:paraId="0B63D322" w14:textId="77777777" w:rsidR="00FB3F95" w:rsidRDefault="00FB3F95">
            <w:pPr>
              <w:pStyle w:val="HTMLPreformatted"/>
              <w:tabs>
                <w:tab w:val="left" w:pos="310"/>
              </w:tabs>
            </w:pPr>
          </w:p>
          <w:p w14:paraId="0FA77FDE" w14:textId="77777777" w:rsidR="00FB3F95" w:rsidRDefault="00FB3F95">
            <w:pPr>
              <w:pStyle w:val="HTMLPreformatted"/>
              <w:tabs>
                <w:tab w:val="left" w:pos="310"/>
              </w:tabs>
            </w:pPr>
          </w:p>
          <w:p w14:paraId="27E12A30" w14:textId="77777777" w:rsidR="00FB3F95" w:rsidRDefault="00FB3F95">
            <w:pPr>
              <w:pStyle w:val="HTMLPreformatted"/>
              <w:tabs>
                <w:tab w:val="left" w:pos="310"/>
              </w:tabs>
            </w:pPr>
          </w:p>
        </w:tc>
      </w:tr>
      <w:tr w:rsidR="00FB3F95" w14:paraId="00B819D4" w14:textId="77777777">
        <w:trPr>
          <w:trHeight w:val="312"/>
        </w:trPr>
        <w:tc>
          <w:tcPr>
            <w:tcW w:w="8181" w:type="dxa"/>
            <w:tcBorders>
              <w:left w:val="single" w:sz="4" w:space="0" w:color="000000"/>
              <w:bottom w:val="single" w:sz="4" w:space="0" w:color="000000"/>
            </w:tcBorders>
            <w:shd w:val="clear" w:color="auto" w:fill="auto"/>
          </w:tcPr>
          <w:p w14:paraId="48C29D06" w14:textId="77777777" w:rsidR="00FB3F95" w:rsidRDefault="00FB3F95">
            <w:pPr>
              <w:snapToGrid w:val="0"/>
            </w:pPr>
          </w:p>
        </w:tc>
        <w:tc>
          <w:tcPr>
            <w:tcW w:w="824" w:type="dxa"/>
            <w:tcBorders>
              <w:left w:val="single" w:sz="4" w:space="0" w:color="000000"/>
              <w:bottom w:val="single" w:sz="4" w:space="0" w:color="000000"/>
              <w:right w:val="single" w:sz="4" w:space="0" w:color="000000"/>
            </w:tcBorders>
            <w:shd w:val="clear" w:color="auto" w:fill="auto"/>
          </w:tcPr>
          <w:p w14:paraId="6D0EBBFB" w14:textId="77777777" w:rsidR="00FB3F95" w:rsidRDefault="00FB3F95">
            <w:pPr>
              <w:snapToGrid w:val="0"/>
            </w:pPr>
          </w:p>
          <w:p w14:paraId="694E6CFD" w14:textId="77777777" w:rsidR="00FB3F95" w:rsidRDefault="00FB3F95">
            <w:r>
              <w:t xml:space="preserve">       /3</w:t>
            </w:r>
          </w:p>
        </w:tc>
      </w:tr>
    </w:tbl>
    <w:p w14:paraId="31C38D6B" w14:textId="77777777" w:rsidR="00FB3F95" w:rsidRDefault="00FB3F95">
      <w:pPr>
        <w:pStyle w:val="BodyText"/>
      </w:pPr>
    </w:p>
    <w:tbl>
      <w:tblPr>
        <w:tblW w:w="0" w:type="auto"/>
        <w:tblInd w:w="-75" w:type="dxa"/>
        <w:tblLayout w:type="fixed"/>
        <w:tblLook w:val="0000" w:firstRow="0" w:lastRow="0" w:firstColumn="0" w:lastColumn="0" w:noHBand="0" w:noVBand="0"/>
      </w:tblPr>
      <w:tblGrid>
        <w:gridCol w:w="8181"/>
        <w:gridCol w:w="824"/>
      </w:tblGrid>
      <w:tr w:rsidR="00FB3F95" w14:paraId="65C1AEAF" w14:textId="77777777">
        <w:trPr>
          <w:trHeight w:val="312"/>
        </w:trPr>
        <w:tc>
          <w:tcPr>
            <w:tcW w:w="9005" w:type="dxa"/>
            <w:gridSpan w:val="2"/>
            <w:tcBorders>
              <w:top w:val="single" w:sz="4" w:space="0" w:color="000000"/>
              <w:left w:val="single" w:sz="4" w:space="0" w:color="000000"/>
              <w:bottom w:val="single" w:sz="4" w:space="0" w:color="000000"/>
              <w:right w:val="single" w:sz="4" w:space="0" w:color="000000"/>
            </w:tcBorders>
            <w:shd w:val="clear" w:color="auto" w:fill="auto"/>
          </w:tcPr>
          <w:p w14:paraId="36150C94" w14:textId="77777777" w:rsidR="00FB3F95" w:rsidRDefault="00FB3F95">
            <w:pPr>
              <w:pStyle w:val="HTMLPreformatted"/>
              <w:numPr>
                <w:ilvl w:val="0"/>
                <w:numId w:val="3"/>
              </w:numPr>
              <w:tabs>
                <w:tab w:val="clear" w:pos="916"/>
                <w:tab w:val="left" w:pos="0"/>
                <w:tab w:val="left" w:pos="418"/>
              </w:tabs>
              <w:snapToGrid w:val="0"/>
              <w:ind w:left="418" w:hanging="418"/>
            </w:pPr>
            <w:r>
              <w:rPr>
                <w:rFonts w:ascii="Times New Roman" w:hAnsi="Times New Roman" w:cs="Times New Roman"/>
              </w:rPr>
              <w:t xml:space="preserve">Write the </w:t>
            </w:r>
            <w:r w:rsidRPr="00A90D66">
              <w:rPr>
                <w:rFonts w:ascii="Consolas" w:hAnsi="Consolas"/>
              </w:rPr>
              <w:t>SparseArray</w:t>
            </w:r>
            <w:r w:rsidRPr="00A90D66">
              <w:rPr>
                <w:rFonts w:ascii="Consolas" w:hAnsi="Consolas" w:cs="Times New Roman"/>
              </w:rPr>
              <w:t xml:space="preserve"> </w:t>
            </w:r>
            <w:r>
              <w:rPr>
                <w:rFonts w:ascii="Times New Roman" w:hAnsi="Times New Roman" w:cs="Times New Roman"/>
              </w:rPr>
              <w:t xml:space="preserve">method </w:t>
            </w:r>
            <w:r w:rsidRPr="00A90D66">
              <w:rPr>
                <w:rFonts w:ascii="Consolas" w:hAnsi="Consolas"/>
              </w:rPr>
              <w:t>removeRow</w:t>
            </w:r>
            <w:r>
              <w:rPr>
                <w:rFonts w:ascii="Times New Roman" w:hAnsi="Times New Roman" w:cs="Times New Roman"/>
              </w:rPr>
              <w:t>. After removing a specified row from a sparse array:</w:t>
            </w:r>
          </w:p>
          <w:p w14:paraId="60904C6A" w14:textId="77777777" w:rsidR="00FB3F95" w:rsidRDefault="00FB3F95">
            <w:pPr>
              <w:pStyle w:val="HTMLPreformatted"/>
              <w:numPr>
                <w:ilvl w:val="0"/>
                <w:numId w:val="1"/>
              </w:numPr>
              <w:tabs>
                <w:tab w:val="clear" w:pos="916"/>
                <w:tab w:val="clear" w:pos="1832"/>
                <w:tab w:val="left" w:pos="0"/>
                <w:tab w:val="left" w:pos="418"/>
                <w:tab w:val="left" w:pos="688"/>
              </w:tabs>
              <w:snapToGrid w:val="0"/>
            </w:pPr>
            <w:r>
              <w:rPr>
                <w:rFonts w:ascii="Times New Roman" w:hAnsi="Times New Roman" w:cs="Times New Roman"/>
              </w:rPr>
              <w:t xml:space="preserve">All entries in the list entries with row indexes matching row are removed from the list.  </w:t>
            </w:r>
          </w:p>
          <w:p w14:paraId="1AD05AF9" w14:textId="77777777" w:rsidR="00FB3F95" w:rsidRDefault="00FB3F95">
            <w:pPr>
              <w:pStyle w:val="HTMLPreformatted"/>
              <w:numPr>
                <w:ilvl w:val="0"/>
                <w:numId w:val="1"/>
              </w:numPr>
              <w:tabs>
                <w:tab w:val="clear" w:pos="916"/>
                <w:tab w:val="clear" w:pos="1832"/>
                <w:tab w:val="left" w:pos="0"/>
                <w:tab w:val="left" w:pos="418"/>
                <w:tab w:val="left" w:pos="688"/>
              </w:tabs>
              <w:snapToGrid w:val="0"/>
            </w:pPr>
            <w:r>
              <w:rPr>
                <w:rFonts w:ascii="Times New Roman" w:hAnsi="Times New Roman" w:cs="Times New Roman"/>
              </w:rPr>
              <w:t xml:space="preserve">All entries in the list entries with row indexes greater than row are replaced by entries with row indexes that are decremented by one (moved one row to the up). </w:t>
            </w:r>
          </w:p>
          <w:p w14:paraId="463EBB7A" w14:textId="77777777" w:rsidR="00FB3F95" w:rsidRDefault="00FB3F95">
            <w:pPr>
              <w:pStyle w:val="HTMLPreformatted"/>
              <w:numPr>
                <w:ilvl w:val="0"/>
                <w:numId w:val="1"/>
              </w:numPr>
              <w:tabs>
                <w:tab w:val="clear" w:pos="916"/>
                <w:tab w:val="clear" w:pos="1832"/>
                <w:tab w:val="left" w:pos="0"/>
                <w:tab w:val="left" w:pos="418"/>
                <w:tab w:val="left" w:pos="688"/>
              </w:tabs>
              <w:snapToGrid w:val="0"/>
            </w:pPr>
            <w:r>
              <w:rPr>
                <w:rFonts w:ascii="Times New Roman" w:hAnsi="Times New Roman" w:cs="Times New Roman"/>
              </w:rPr>
              <w:t xml:space="preserve">The number of rows in the sparse array is adjusted to reflect the row removed.  </w:t>
            </w:r>
          </w:p>
          <w:p w14:paraId="6FAB19EC" w14:textId="77777777" w:rsidR="00FB3F95" w:rsidRDefault="00FB3F95">
            <w:pPr>
              <w:pStyle w:val="HTMLPreformatted"/>
              <w:tabs>
                <w:tab w:val="clear" w:pos="916"/>
                <w:tab w:val="clear" w:pos="1832"/>
                <w:tab w:val="left" w:pos="0"/>
                <w:tab w:val="left" w:pos="418"/>
                <w:tab w:val="left" w:pos="688"/>
              </w:tabs>
              <w:snapToGrid w:val="0"/>
              <w:ind w:left="720"/>
              <w:rPr>
                <w:rFonts w:ascii="Times New Roman" w:hAnsi="Times New Roman" w:cs="Times New Roman"/>
              </w:rPr>
            </w:pPr>
          </w:p>
          <w:p w14:paraId="120E7470" w14:textId="77777777" w:rsidR="00FB3F95" w:rsidRDefault="00FB3F95">
            <w:pPr>
              <w:pStyle w:val="HTMLPreformatted"/>
              <w:tabs>
                <w:tab w:val="clear" w:pos="916"/>
                <w:tab w:val="left" w:pos="0"/>
                <w:tab w:val="left" w:pos="418"/>
              </w:tabs>
              <w:snapToGrid w:val="0"/>
            </w:pPr>
            <w:r>
              <w:rPr>
                <w:rFonts w:ascii="Times New Roman" w:hAnsi="Times New Roman" w:cs="Times New Roman"/>
              </w:rPr>
              <w:t>The sample object sparse from the beginning of the question is repeated for your convenience.</w:t>
            </w:r>
          </w:p>
          <w:p w14:paraId="4F95B059" w14:textId="77777777" w:rsidR="00FB3F95" w:rsidRDefault="00FB3F95">
            <w:pPr>
              <w:pStyle w:val="HTMLPreformatted"/>
              <w:tabs>
                <w:tab w:val="clear" w:pos="916"/>
                <w:tab w:val="left" w:pos="0"/>
                <w:tab w:val="left" w:pos="418"/>
              </w:tabs>
              <w:snapToGrid w:val="0"/>
              <w:rPr>
                <w:rFonts w:ascii="Times New Roman" w:hAnsi="Times New Roman" w:cs="Times New Roman"/>
              </w:rPr>
            </w:pPr>
          </w:p>
          <w:tbl>
            <w:tblPr>
              <w:tblW w:w="0" w:type="auto"/>
              <w:tblLayout w:type="fixed"/>
              <w:tblCellMar>
                <w:top w:w="55" w:type="dxa"/>
                <w:left w:w="55" w:type="dxa"/>
                <w:bottom w:w="55" w:type="dxa"/>
                <w:right w:w="55" w:type="dxa"/>
              </w:tblCellMar>
              <w:tblLook w:val="0000" w:firstRow="0" w:lastRow="0" w:firstColumn="0" w:lastColumn="0" w:noHBand="0" w:noVBand="0"/>
            </w:tblPr>
            <w:tblGrid>
              <w:gridCol w:w="715"/>
              <w:gridCol w:w="715"/>
              <w:gridCol w:w="727"/>
              <w:gridCol w:w="716"/>
              <w:gridCol w:w="727"/>
              <w:gridCol w:w="719"/>
            </w:tblGrid>
            <w:tr w:rsidR="00993563" w14:paraId="31E2EDFC" w14:textId="77777777" w:rsidTr="001722B8">
              <w:tc>
                <w:tcPr>
                  <w:tcW w:w="715" w:type="dxa"/>
                  <w:tcBorders>
                    <w:top w:val="single" w:sz="1" w:space="0" w:color="000000"/>
                    <w:left w:val="single" w:sz="1" w:space="0" w:color="000000"/>
                    <w:bottom w:val="single" w:sz="1" w:space="0" w:color="000000"/>
                  </w:tcBorders>
                </w:tcPr>
                <w:p w14:paraId="3C9B20FF" w14:textId="77777777" w:rsidR="00993563" w:rsidRPr="00993563" w:rsidRDefault="00993563">
                  <w:pPr>
                    <w:pStyle w:val="TableContents"/>
                    <w:snapToGrid w:val="0"/>
                    <w:jc w:val="center"/>
                    <w:rPr>
                      <w:rFonts w:ascii="Consolas" w:hAnsi="Consolas"/>
                    </w:rPr>
                  </w:pPr>
                </w:p>
              </w:tc>
              <w:tc>
                <w:tcPr>
                  <w:tcW w:w="715" w:type="dxa"/>
                  <w:tcBorders>
                    <w:top w:val="single" w:sz="1" w:space="0" w:color="000000"/>
                    <w:left w:val="single" w:sz="1" w:space="0" w:color="000000"/>
                    <w:bottom w:val="single" w:sz="1" w:space="0" w:color="000000"/>
                  </w:tcBorders>
                  <w:shd w:val="clear" w:color="auto" w:fill="auto"/>
                </w:tcPr>
                <w:p w14:paraId="264DA83C" w14:textId="77777777" w:rsidR="00993563" w:rsidRPr="00993563" w:rsidRDefault="00F97593">
                  <w:pPr>
                    <w:pStyle w:val="TableContents"/>
                    <w:snapToGrid w:val="0"/>
                    <w:jc w:val="center"/>
                    <w:rPr>
                      <w:rFonts w:ascii="Consolas" w:hAnsi="Consolas"/>
                    </w:rPr>
                  </w:pPr>
                  <w:r>
                    <w:rPr>
                      <w:rFonts w:ascii="Consolas" w:hAnsi="Consolas"/>
                    </w:rPr>
                    <w:t>0</w:t>
                  </w:r>
                </w:p>
              </w:tc>
              <w:tc>
                <w:tcPr>
                  <w:tcW w:w="727" w:type="dxa"/>
                  <w:tcBorders>
                    <w:top w:val="single" w:sz="1" w:space="0" w:color="000000"/>
                    <w:left w:val="single" w:sz="1" w:space="0" w:color="000000"/>
                    <w:bottom w:val="single" w:sz="1" w:space="0" w:color="000000"/>
                  </w:tcBorders>
                  <w:shd w:val="clear" w:color="auto" w:fill="auto"/>
                </w:tcPr>
                <w:p w14:paraId="0C3BD839" w14:textId="77777777" w:rsidR="00993563" w:rsidRPr="00993563" w:rsidRDefault="00F97593">
                  <w:pPr>
                    <w:pStyle w:val="TableContents"/>
                    <w:snapToGrid w:val="0"/>
                    <w:jc w:val="center"/>
                    <w:rPr>
                      <w:rFonts w:ascii="Consolas" w:hAnsi="Consolas"/>
                    </w:rPr>
                  </w:pPr>
                  <w:r>
                    <w:rPr>
                      <w:rFonts w:ascii="Consolas" w:hAnsi="Consolas"/>
                    </w:rPr>
                    <w:t>1</w:t>
                  </w:r>
                </w:p>
              </w:tc>
              <w:tc>
                <w:tcPr>
                  <w:tcW w:w="716" w:type="dxa"/>
                  <w:tcBorders>
                    <w:top w:val="single" w:sz="1" w:space="0" w:color="000000"/>
                    <w:left w:val="single" w:sz="1" w:space="0" w:color="000000"/>
                    <w:bottom w:val="single" w:sz="1" w:space="0" w:color="000000"/>
                  </w:tcBorders>
                  <w:shd w:val="clear" w:color="auto" w:fill="auto"/>
                </w:tcPr>
                <w:p w14:paraId="6EE2AEB0" w14:textId="77777777" w:rsidR="00993563" w:rsidRPr="00993563" w:rsidRDefault="00F97593">
                  <w:pPr>
                    <w:pStyle w:val="TableContents"/>
                    <w:snapToGrid w:val="0"/>
                    <w:jc w:val="center"/>
                    <w:rPr>
                      <w:rFonts w:ascii="Consolas" w:hAnsi="Consolas"/>
                    </w:rPr>
                  </w:pPr>
                  <w:r>
                    <w:rPr>
                      <w:rFonts w:ascii="Consolas" w:hAnsi="Consolas"/>
                    </w:rPr>
                    <w:t>2</w:t>
                  </w:r>
                </w:p>
              </w:tc>
              <w:tc>
                <w:tcPr>
                  <w:tcW w:w="727" w:type="dxa"/>
                  <w:tcBorders>
                    <w:top w:val="single" w:sz="1" w:space="0" w:color="000000"/>
                    <w:left w:val="single" w:sz="1" w:space="0" w:color="000000"/>
                    <w:bottom w:val="single" w:sz="1" w:space="0" w:color="000000"/>
                  </w:tcBorders>
                  <w:shd w:val="clear" w:color="auto" w:fill="auto"/>
                </w:tcPr>
                <w:p w14:paraId="095487AF" w14:textId="77777777" w:rsidR="00993563" w:rsidRPr="00993563" w:rsidRDefault="00F97593">
                  <w:pPr>
                    <w:pStyle w:val="TableContents"/>
                    <w:snapToGrid w:val="0"/>
                    <w:jc w:val="center"/>
                    <w:rPr>
                      <w:rFonts w:ascii="Consolas" w:hAnsi="Consolas"/>
                    </w:rPr>
                  </w:pPr>
                  <w:r>
                    <w:rPr>
                      <w:rFonts w:ascii="Consolas" w:hAnsi="Consolas"/>
                    </w:rPr>
                    <w:t>3</w:t>
                  </w:r>
                </w:p>
              </w:tc>
              <w:tc>
                <w:tcPr>
                  <w:tcW w:w="719" w:type="dxa"/>
                  <w:tcBorders>
                    <w:top w:val="single" w:sz="1" w:space="0" w:color="000000"/>
                    <w:left w:val="single" w:sz="1" w:space="0" w:color="000000"/>
                    <w:bottom w:val="single" w:sz="1" w:space="0" w:color="000000"/>
                    <w:right w:val="single" w:sz="1" w:space="0" w:color="000000"/>
                  </w:tcBorders>
                  <w:shd w:val="clear" w:color="auto" w:fill="auto"/>
                </w:tcPr>
                <w:p w14:paraId="0AE5EDDD" w14:textId="77777777" w:rsidR="00993563" w:rsidRPr="00993563" w:rsidRDefault="00F97593">
                  <w:pPr>
                    <w:pStyle w:val="TableContents"/>
                    <w:snapToGrid w:val="0"/>
                    <w:jc w:val="center"/>
                    <w:rPr>
                      <w:rFonts w:ascii="Consolas" w:hAnsi="Consolas"/>
                    </w:rPr>
                  </w:pPr>
                  <w:r>
                    <w:rPr>
                      <w:rFonts w:ascii="Consolas" w:hAnsi="Consolas"/>
                    </w:rPr>
                    <w:t>4</w:t>
                  </w:r>
                </w:p>
              </w:tc>
            </w:tr>
            <w:tr w:rsidR="00993563" w14:paraId="3021A819" w14:textId="77777777" w:rsidTr="001722B8">
              <w:tc>
                <w:tcPr>
                  <w:tcW w:w="715" w:type="dxa"/>
                  <w:tcBorders>
                    <w:top w:val="single" w:sz="1" w:space="0" w:color="000000"/>
                    <w:left w:val="single" w:sz="1" w:space="0" w:color="000000"/>
                    <w:bottom w:val="single" w:sz="1" w:space="0" w:color="000000"/>
                  </w:tcBorders>
                </w:tcPr>
                <w:p w14:paraId="69D0A6F3" w14:textId="77777777" w:rsidR="00993563" w:rsidRPr="00993563" w:rsidRDefault="00993563">
                  <w:pPr>
                    <w:pStyle w:val="TableContents"/>
                    <w:snapToGrid w:val="0"/>
                    <w:jc w:val="center"/>
                    <w:rPr>
                      <w:rFonts w:ascii="Consolas" w:hAnsi="Consolas"/>
                    </w:rPr>
                  </w:pPr>
                  <w:r w:rsidRPr="00993563">
                    <w:rPr>
                      <w:rFonts w:ascii="Consolas" w:hAnsi="Consolas"/>
                    </w:rPr>
                    <w:t>0</w:t>
                  </w:r>
                </w:p>
              </w:tc>
              <w:tc>
                <w:tcPr>
                  <w:tcW w:w="715" w:type="dxa"/>
                  <w:tcBorders>
                    <w:top w:val="single" w:sz="1" w:space="0" w:color="000000"/>
                    <w:left w:val="single" w:sz="1" w:space="0" w:color="000000"/>
                    <w:bottom w:val="single" w:sz="1" w:space="0" w:color="000000"/>
                  </w:tcBorders>
                  <w:shd w:val="clear" w:color="auto" w:fill="auto"/>
                </w:tcPr>
                <w:p w14:paraId="04A1A048" w14:textId="77777777" w:rsidR="00993563" w:rsidRPr="00993563" w:rsidRDefault="00993563">
                  <w:pPr>
                    <w:pStyle w:val="TableContents"/>
                    <w:snapToGrid w:val="0"/>
                    <w:jc w:val="center"/>
                    <w:rPr>
                      <w:rFonts w:ascii="Consolas" w:hAnsi="Consolas"/>
                    </w:rPr>
                  </w:pPr>
                </w:p>
              </w:tc>
              <w:tc>
                <w:tcPr>
                  <w:tcW w:w="727" w:type="dxa"/>
                  <w:tcBorders>
                    <w:top w:val="single" w:sz="1" w:space="0" w:color="000000"/>
                    <w:left w:val="single" w:sz="1" w:space="0" w:color="000000"/>
                    <w:bottom w:val="single" w:sz="1" w:space="0" w:color="000000"/>
                  </w:tcBorders>
                  <w:shd w:val="clear" w:color="auto" w:fill="auto"/>
                </w:tcPr>
                <w:p w14:paraId="478EA221" w14:textId="77777777" w:rsidR="00993563" w:rsidRPr="00993563" w:rsidRDefault="00993563">
                  <w:pPr>
                    <w:pStyle w:val="TableContents"/>
                    <w:snapToGrid w:val="0"/>
                    <w:jc w:val="center"/>
                    <w:rPr>
                      <w:rFonts w:ascii="Consolas" w:hAnsi="Consolas"/>
                    </w:rPr>
                  </w:pPr>
                </w:p>
              </w:tc>
              <w:tc>
                <w:tcPr>
                  <w:tcW w:w="716" w:type="dxa"/>
                  <w:tcBorders>
                    <w:top w:val="single" w:sz="1" w:space="0" w:color="000000"/>
                    <w:left w:val="single" w:sz="1" w:space="0" w:color="000000"/>
                    <w:bottom w:val="single" w:sz="1" w:space="0" w:color="000000"/>
                  </w:tcBorders>
                  <w:shd w:val="clear" w:color="auto" w:fill="auto"/>
                </w:tcPr>
                <w:p w14:paraId="45EE99C4" w14:textId="77777777" w:rsidR="00993563" w:rsidRPr="00993563" w:rsidRDefault="00993563">
                  <w:pPr>
                    <w:pStyle w:val="TableContents"/>
                    <w:snapToGrid w:val="0"/>
                    <w:jc w:val="center"/>
                    <w:rPr>
                      <w:rFonts w:ascii="Consolas" w:hAnsi="Consolas"/>
                    </w:rPr>
                  </w:pPr>
                </w:p>
              </w:tc>
              <w:tc>
                <w:tcPr>
                  <w:tcW w:w="727" w:type="dxa"/>
                  <w:tcBorders>
                    <w:top w:val="single" w:sz="1" w:space="0" w:color="000000"/>
                    <w:left w:val="single" w:sz="1" w:space="0" w:color="000000"/>
                    <w:bottom w:val="single" w:sz="1" w:space="0" w:color="000000"/>
                  </w:tcBorders>
                  <w:shd w:val="clear" w:color="auto" w:fill="auto"/>
                </w:tcPr>
                <w:p w14:paraId="6D8DBC82" w14:textId="77777777" w:rsidR="00993563" w:rsidRPr="00993563" w:rsidRDefault="00993563">
                  <w:pPr>
                    <w:pStyle w:val="TableContents"/>
                    <w:snapToGrid w:val="0"/>
                    <w:jc w:val="center"/>
                    <w:rPr>
                      <w:rFonts w:ascii="Consolas" w:hAnsi="Consolas"/>
                    </w:rPr>
                  </w:pPr>
                </w:p>
              </w:tc>
              <w:tc>
                <w:tcPr>
                  <w:tcW w:w="719" w:type="dxa"/>
                  <w:tcBorders>
                    <w:top w:val="single" w:sz="1" w:space="0" w:color="000000"/>
                    <w:left w:val="single" w:sz="1" w:space="0" w:color="000000"/>
                    <w:bottom w:val="single" w:sz="1" w:space="0" w:color="000000"/>
                    <w:right w:val="single" w:sz="1" w:space="0" w:color="000000"/>
                  </w:tcBorders>
                  <w:shd w:val="clear" w:color="auto" w:fill="auto"/>
                </w:tcPr>
                <w:p w14:paraId="7185ABED" w14:textId="77777777" w:rsidR="00993563" w:rsidRPr="00993563" w:rsidRDefault="00993563">
                  <w:pPr>
                    <w:pStyle w:val="TableContents"/>
                    <w:snapToGrid w:val="0"/>
                    <w:jc w:val="center"/>
                    <w:rPr>
                      <w:rFonts w:ascii="Consolas" w:hAnsi="Consolas"/>
                    </w:rPr>
                  </w:pPr>
                </w:p>
              </w:tc>
            </w:tr>
            <w:tr w:rsidR="00993563" w14:paraId="689750F4" w14:textId="77777777" w:rsidTr="001722B8">
              <w:tc>
                <w:tcPr>
                  <w:tcW w:w="715" w:type="dxa"/>
                  <w:tcBorders>
                    <w:left w:val="single" w:sz="1" w:space="0" w:color="000000"/>
                    <w:bottom w:val="single" w:sz="1" w:space="0" w:color="000000"/>
                  </w:tcBorders>
                  <w:shd w:val="clear" w:color="auto" w:fill="DDDDDD"/>
                </w:tcPr>
                <w:p w14:paraId="163A8A72" w14:textId="77777777" w:rsidR="00993563" w:rsidRPr="00993563" w:rsidRDefault="00993563">
                  <w:pPr>
                    <w:pStyle w:val="TableContents"/>
                    <w:snapToGrid w:val="0"/>
                    <w:jc w:val="center"/>
                    <w:rPr>
                      <w:rFonts w:ascii="Consolas" w:hAnsi="Consolas"/>
                    </w:rPr>
                  </w:pPr>
                  <w:r w:rsidRPr="00993563">
                    <w:rPr>
                      <w:rFonts w:ascii="Consolas" w:hAnsi="Consolas"/>
                    </w:rPr>
                    <w:t>1</w:t>
                  </w:r>
                </w:p>
              </w:tc>
              <w:tc>
                <w:tcPr>
                  <w:tcW w:w="715" w:type="dxa"/>
                  <w:tcBorders>
                    <w:left w:val="single" w:sz="1" w:space="0" w:color="000000"/>
                    <w:bottom w:val="single" w:sz="1" w:space="0" w:color="000000"/>
                  </w:tcBorders>
                  <w:shd w:val="clear" w:color="auto" w:fill="DDDDDD"/>
                </w:tcPr>
                <w:p w14:paraId="5EDDF634" w14:textId="77777777" w:rsidR="00993563" w:rsidRPr="00993563" w:rsidRDefault="00993563">
                  <w:pPr>
                    <w:pStyle w:val="TableContents"/>
                    <w:snapToGrid w:val="0"/>
                    <w:jc w:val="center"/>
                    <w:rPr>
                      <w:rFonts w:ascii="Consolas" w:hAnsi="Consolas"/>
                    </w:rPr>
                  </w:pPr>
                </w:p>
              </w:tc>
              <w:tc>
                <w:tcPr>
                  <w:tcW w:w="727" w:type="dxa"/>
                  <w:tcBorders>
                    <w:left w:val="single" w:sz="1" w:space="0" w:color="000000"/>
                    <w:bottom w:val="single" w:sz="1" w:space="0" w:color="000000"/>
                  </w:tcBorders>
                  <w:shd w:val="clear" w:color="auto" w:fill="DDDDDD"/>
                </w:tcPr>
                <w:p w14:paraId="043B0AFA" w14:textId="77777777" w:rsidR="00993563" w:rsidRPr="00993563" w:rsidRDefault="00993563">
                  <w:pPr>
                    <w:pStyle w:val="TableContents"/>
                    <w:snapToGrid w:val="0"/>
                    <w:jc w:val="center"/>
                    <w:rPr>
                      <w:rFonts w:ascii="Consolas" w:hAnsi="Consolas"/>
                    </w:rPr>
                  </w:pPr>
                </w:p>
              </w:tc>
              <w:tc>
                <w:tcPr>
                  <w:tcW w:w="716" w:type="dxa"/>
                  <w:tcBorders>
                    <w:left w:val="single" w:sz="1" w:space="0" w:color="000000"/>
                    <w:bottom w:val="single" w:sz="1" w:space="0" w:color="000000"/>
                  </w:tcBorders>
                  <w:shd w:val="clear" w:color="auto" w:fill="DDDDDD"/>
                </w:tcPr>
                <w:p w14:paraId="6820C361" w14:textId="77777777" w:rsidR="00993563" w:rsidRPr="00993563" w:rsidRDefault="00993563">
                  <w:pPr>
                    <w:pStyle w:val="TableContents"/>
                    <w:jc w:val="center"/>
                    <w:rPr>
                      <w:rFonts w:ascii="Consolas" w:hAnsi="Consolas"/>
                    </w:rPr>
                  </w:pPr>
                  <w:r w:rsidRPr="00993563">
                    <w:rPr>
                      <w:rFonts w:ascii="Consolas" w:hAnsi="Consolas"/>
                    </w:rPr>
                    <w:t>5</w:t>
                  </w:r>
                </w:p>
              </w:tc>
              <w:tc>
                <w:tcPr>
                  <w:tcW w:w="727" w:type="dxa"/>
                  <w:tcBorders>
                    <w:left w:val="single" w:sz="1" w:space="0" w:color="000000"/>
                    <w:bottom w:val="single" w:sz="1" w:space="0" w:color="000000"/>
                  </w:tcBorders>
                  <w:shd w:val="clear" w:color="auto" w:fill="DDDDDD"/>
                </w:tcPr>
                <w:p w14:paraId="4BF440AC" w14:textId="77777777" w:rsidR="00993563" w:rsidRPr="00993563" w:rsidRDefault="00993563">
                  <w:pPr>
                    <w:pStyle w:val="TableContents"/>
                    <w:snapToGrid w:val="0"/>
                    <w:jc w:val="center"/>
                    <w:rPr>
                      <w:rFonts w:ascii="Consolas" w:hAnsi="Consolas"/>
                    </w:rPr>
                  </w:pPr>
                </w:p>
              </w:tc>
              <w:tc>
                <w:tcPr>
                  <w:tcW w:w="719" w:type="dxa"/>
                  <w:tcBorders>
                    <w:left w:val="single" w:sz="1" w:space="0" w:color="000000"/>
                    <w:bottom w:val="single" w:sz="1" w:space="0" w:color="000000"/>
                    <w:right w:val="single" w:sz="1" w:space="0" w:color="000000"/>
                  </w:tcBorders>
                  <w:shd w:val="clear" w:color="auto" w:fill="DDDDDD"/>
                </w:tcPr>
                <w:p w14:paraId="7461D78E" w14:textId="77777777" w:rsidR="00993563" w:rsidRPr="00993563" w:rsidRDefault="00993563">
                  <w:pPr>
                    <w:pStyle w:val="TableContents"/>
                    <w:jc w:val="center"/>
                    <w:rPr>
                      <w:rFonts w:ascii="Consolas" w:hAnsi="Consolas"/>
                    </w:rPr>
                  </w:pPr>
                  <w:r w:rsidRPr="00993563">
                    <w:rPr>
                      <w:rFonts w:ascii="Consolas" w:hAnsi="Consolas"/>
                    </w:rPr>
                    <w:t>4</w:t>
                  </w:r>
                </w:p>
              </w:tc>
            </w:tr>
            <w:tr w:rsidR="00993563" w14:paraId="175C7A4E" w14:textId="77777777" w:rsidTr="001722B8">
              <w:tc>
                <w:tcPr>
                  <w:tcW w:w="715" w:type="dxa"/>
                  <w:tcBorders>
                    <w:left w:val="single" w:sz="1" w:space="0" w:color="000000"/>
                    <w:bottom w:val="single" w:sz="1" w:space="0" w:color="000000"/>
                  </w:tcBorders>
                </w:tcPr>
                <w:p w14:paraId="10098FEA" w14:textId="77777777" w:rsidR="00993563" w:rsidRPr="00993563" w:rsidRDefault="00993563">
                  <w:pPr>
                    <w:pStyle w:val="TableContents"/>
                    <w:jc w:val="center"/>
                    <w:rPr>
                      <w:rFonts w:ascii="Consolas" w:hAnsi="Consolas"/>
                    </w:rPr>
                  </w:pPr>
                  <w:r w:rsidRPr="00993563">
                    <w:rPr>
                      <w:rFonts w:ascii="Consolas" w:hAnsi="Consolas"/>
                    </w:rPr>
                    <w:t>2</w:t>
                  </w:r>
                </w:p>
              </w:tc>
              <w:tc>
                <w:tcPr>
                  <w:tcW w:w="715" w:type="dxa"/>
                  <w:tcBorders>
                    <w:left w:val="single" w:sz="1" w:space="0" w:color="000000"/>
                    <w:bottom w:val="single" w:sz="1" w:space="0" w:color="000000"/>
                  </w:tcBorders>
                  <w:shd w:val="clear" w:color="auto" w:fill="auto"/>
                </w:tcPr>
                <w:p w14:paraId="59E2AD5E" w14:textId="77777777" w:rsidR="00993563" w:rsidRPr="00993563" w:rsidRDefault="00993563">
                  <w:pPr>
                    <w:pStyle w:val="TableContents"/>
                    <w:jc w:val="center"/>
                    <w:rPr>
                      <w:rFonts w:ascii="Consolas" w:hAnsi="Consolas"/>
                    </w:rPr>
                  </w:pPr>
                  <w:r w:rsidRPr="00993563">
                    <w:rPr>
                      <w:rFonts w:ascii="Consolas" w:hAnsi="Consolas"/>
                    </w:rPr>
                    <w:t>1</w:t>
                  </w:r>
                </w:p>
              </w:tc>
              <w:tc>
                <w:tcPr>
                  <w:tcW w:w="727" w:type="dxa"/>
                  <w:tcBorders>
                    <w:left w:val="single" w:sz="1" w:space="0" w:color="000000"/>
                    <w:bottom w:val="single" w:sz="1" w:space="0" w:color="000000"/>
                  </w:tcBorders>
                  <w:shd w:val="clear" w:color="auto" w:fill="auto"/>
                </w:tcPr>
                <w:p w14:paraId="6821D32D" w14:textId="77777777" w:rsidR="00993563" w:rsidRPr="00993563" w:rsidRDefault="00993563">
                  <w:pPr>
                    <w:pStyle w:val="TableContents"/>
                    <w:snapToGrid w:val="0"/>
                    <w:jc w:val="center"/>
                    <w:rPr>
                      <w:rFonts w:ascii="Consolas" w:hAnsi="Consolas"/>
                    </w:rPr>
                  </w:pPr>
                </w:p>
              </w:tc>
              <w:tc>
                <w:tcPr>
                  <w:tcW w:w="716" w:type="dxa"/>
                  <w:tcBorders>
                    <w:left w:val="single" w:sz="1" w:space="0" w:color="000000"/>
                    <w:bottom w:val="single" w:sz="1" w:space="0" w:color="000000"/>
                  </w:tcBorders>
                  <w:shd w:val="clear" w:color="auto" w:fill="auto"/>
                </w:tcPr>
                <w:p w14:paraId="74AF51FE" w14:textId="77777777" w:rsidR="00993563" w:rsidRPr="00993563" w:rsidRDefault="00993563">
                  <w:pPr>
                    <w:pStyle w:val="TableContents"/>
                    <w:snapToGrid w:val="0"/>
                    <w:jc w:val="center"/>
                    <w:rPr>
                      <w:rFonts w:ascii="Consolas" w:hAnsi="Consolas"/>
                    </w:rPr>
                  </w:pPr>
                </w:p>
              </w:tc>
              <w:tc>
                <w:tcPr>
                  <w:tcW w:w="727" w:type="dxa"/>
                  <w:tcBorders>
                    <w:left w:val="single" w:sz="1" w:space="0" w:color="000000"/>
                    <w:bottom w:val="single" w:sz="1" w:space="0" w:color="000000"/>
                  </w:tcBorders>
                  <w:shd w:val="clear" w:color="auto" w:fill="auto"/>
                </w:tcPr>
                <w:p w14:paraId="04E965A7" w14:textId="77777777" w:rsidR="00993563" w:rsidRPr="00993563" w:rsidRDefault="00993563">
                  <w:pPr>
                    <w:pStyle w:val="TableContents"/>
                    <w:snapToGrid w:val="0"/>
                    <w:jc w:val="center"/>
                    <w:rPr>
                      <w:rFonts w:ascii="Consolas" w:hAnsi="Consolas"/>
                    </w:rPr>
                  </w:pPr>
                </w:p>
              </w:tc>
              <w:tc>
                <w:tcPr>
                  <w:tcW w:w="719" w:type="dxa"/>
                  <w:tcBorders>
                    <w:left w:val="single" w:sz="1" w:space="0" w:color="000000"/>
                    <w:bottom w:val="single" w:sz="1" w:space="0" w:color="000000"/>
                    <w:right w:val="single" w:sz="1" w:space="0" w:color="000000"/>
                  </w:tcBorders>
                  <w:shd w:val="clear" w:color="auto" w:fill="auto"/>
                </w:tcPr>
                <w:p w14:paraId="08ED6C32" w14:textId="77777777" w:rsidR="00993563" w:rsidRPr="00993563" w:rsidRDefault="00993563">
                  <w:pPr>
                    <w:pStyle w:val="TableContents"/>
                    <w:snapToGrid w:val="0"/>
                    <w:jc w:val="center"/>
                    <w:rPr>
                      <w:rFonts w:ascii="Consolas" w:hAnsi="Consolas"/>
                    </w:rPr>
                  </w:pPr>
                </w:p>
              </w:tc>
            </w:tr>
            <w:tr w:rsidR="00993563" w14:paraId="6DB3EFDC" w14:textId="77777777" w:rsidTr="001722B8">
              <w:tc>
                <w:tcPr>
                  <w:tcW w:w="715" w:type="dxa"/>
                  <w:tcBorders>
                    <w:left w:val="single" w:sz="1" w:space="0" w:color="000000"/>
                    <w:bottom w:val="single" w:sz="1" w:space="0" w:color="000000"/>
                  </w:tcBorders>
                  <w:shd w:val="clear" w:color="auto" w:fill="FFFFFF"/>
                </w:tcPr>
                <w:p w14:paraId="51CCC865" w14:textId="77777777" w:rsidR="00993563" w:rsidRPr="00993563" w:rsidRDefault="00993563">
                  <w:pPr>
                    <w:pStyle w:val="TableContents"/>
                    <w:snapToGrid w:val="0"/>
                    <w:jc w:val="center"/>
                    <w:rPr>
                      <w:rFonts w:ascii="Consolas" w:hAnsi="Consolas"/>
                    </w:rPr>
                  </w:pPr>
                  <w:r w:rsidRPr="00993563">
                    <w:rPr>
                      <w:rFonts w:ascii="Consolas" w:hAnsi="Consolas"/>
                    </w:rPr>
                    <w:t>3</w:t>
                  </w:r>
                </w:p>
              </w:tc>
              <w:tc>
                <w:tcPr>
                  <w:tcW w:w="715" w:type="dxa"/>
                  <w:tcBorders>
                    <w:left w:val="single" w:sz="1" w:space="0" w:color="000000"/>
                    <w:bottom w:val="single" w:sz="1" w:space="0" w:color="000000"/>
                  </w:tcBorders>
                  <w:shd w:val="clear" w:color="auto" w:fill="FFFFFF"/>
                </w:tcPr>
                <w:p w14:paraId="38309E2A" w14:textId="77777777" w:rsidR="00993563" w:rsidRPr="00993563" w:rsidRDefault="00993563">
                  <w:pPr>
                    <w:pStyle w:val="TableContents"/>
                    <w:snapToGrid w:val="0"/>
                    <w:jc w:val="center"/>
                    <w:rPr>
                      <w:rFonts w:ascii="Consolas" w:hAnsi="Consolas"/>
                    </w:rPr>
                  </w:pPr>
                </w:p>
              </w:tc>
              <w:tc>
                <w:tcPr>
                  <w:tcW w:w="727" w:type="dxa"/>
                  <w:tcBorders>
                    <w:left w:val="single" w:sz="1" w:space="0" w:color="000000"/>
                    <w:bottom w:val="single" w:sz="1" w:space="0" w:color="000000"/>
                  </w:tcBorders>
                  <w:shd w:val="clear" w:color="auto" w:fill="FFFFFF"/>
                </w:tcPr>
                <w:p w14:paraId="3C307212" w14:textId="77777777" w:rsidR="00993563" w:rsidRPr="00993563" w:rsidRDefault="00993563">
                  <w:pPr>
                    <w:pStyle w:val="TableContents"/>
                    <w:snapToGrid w:val="0"/>
                    <w:jc w:val="center"/>
                    <w:rPr>
                      <w:rFonts w:ascii="Consolas" w:hAnsi="Consolas"/>
                    </w:rPr>
                  </w:pPr>
                </w:p>
              </w:tc>
              <w:tc>
                <w:tcPr>
                  <w:tcW w:w="716" w:type="dxa"/>
                  <w:tcBorders>
                    <w:left w:val="single" w:sz="1" w:space="0" w:color="000000"/>
                    <w:bottom w:val="single" w:sz="1" w:space="0" w:color="000000"/>
                  </w:tcBorders>
                  <w:shd w:val="clear" w:color="auto" w:fill="FFFFFF"/>
                </w:tcPr>
                <w:p w14:paraId="2994FAF3" w14:textId="77777777" w:rsidR="00993563" w:rsidRPr="00993563" w:rsidRDefault="00993563">
                  <w:pPr>
                    <w:pStyle w:val="TableContents"/>
                    <w:jc w:val="center"/>
                    <w:rPr>
                      <w:rFonts w:ascii="Consolas" w:hAnsi="Consolas"/>
                    </w:rPr>
                  </w:pPr>
                  <w:r w:rsidRPr="00993563">
                    <w:rPr>
                      <w:rFonts w:ascii="Consolas" w:hAnsi="Consolas"/>
                    </w:rPr>
                    <w:t>-9</w:t>
                  </w:r>
                </w:p>
              </w:tc>
              <w:tc>
                <w:tcPr>
                  <w:tcW w:w="727" w:type="dxa"/>
                  <w:tcBorders>
                    <w:left w:val="single" w:sz="1" w:space="0" w:color="000000"/>
                    <w:bottom w:val="single" w:sz="1" w:space="0" w:color="000000"/>
                  </w:tcBorders>
                  <w:shd w:val="clear" w:color="auto" w:fill="FFFFFF"/>
                </w:tcPr>
                <w:p w14:paraId="536C1105" w14:textId="77777777" w:rsidR="00993563" w:rsidRPr="00993563" w:rsidRDefault="00993563">
                  <w:pPr>
                    <w:pStyle w:val="TableContents"/>
                    <w:snapToGrid w:val="0"/>
                    <w:jc w:val="center"/>
                    <w:rPr>
                      <w:rFonts w:ascii="Consolas" w:hAnsi="Consolas"/>
                    </w:rPr>
                  </w:pPr>
                </w:p>
              </w:tc>
              <w:tc>
                <w:tcPr>
                  <w:tcW w:w="719" w:type="dxa"/>
                  <w:tcBorders>
                    <w:left w:val="single" w:sz="1" w:space="0" w:color="000000"/>
                    <w:bottom w:val="single" w:sz="1" w:space="0" w:color="000000"/>
                    <w:right w:val="single" w:sz="1" w:space="0" w:color="000000"/>
                  </w:tcBorders>
                  <w:shd w:val="clear" w:color="auto" w:fill="FFFFFF"/>
                </w:tcPr>
                <w:p w14:paraId="73D5D75D" w14:textId="77777777" w:rsidR="00993563" w:rsidRPr="00993563" w:rsidRDefault="00993563">
                  <w:pPr>
                    <w:pStyle w:val="TableContents"/>
                    <w:snapToGrid w:val="0"/>
                    <w:jc w:val="center"/>
                    <w:rPr>
                      <w:rFonts w:ascii="Consolas" w:hAnsi="Consolas"/>
                    </w:rPr>
                  </w:pPr>
                </w:p>
              </w:tc>
            </w:tr>
            <w:tr w:rsidR="00993563" w14:paraId="0BE9A410" w14:textId="77777777" w:rsidTr="001722B8">
              <w:tc>
                <w:tcPr>
                  <w:tcW w:w="715" w:type="dxa"/>
                  <w:tcBorders>
                    <w:left w:val="single" w:sz="1" w:space="0" w:color="000000"/>
                    <w:bottom w:val="single" w:sz="1" w:space="0" w:color="000000"/>
                  </w:tcBorders>
                </w:tcPr>
                <w:p w14:paraId="2B05CC79" w14:textId="77777777" w:rsidR="00993563" w:rsidRPr="00993563" w:rsidRDefault="00993563">
                  <w:pPr>
                    <w:pStyle w:val="TableContents"/>
                    <w:snapToGrid w:val="0"/>
                    <w:jc w:val="center"/>
                    <w:rPr>
                      <w:rFonts w:ascii="Consolas" w:hAnsi="Consolas"/>
                    </w:rPr>
                  </w:pPr>
                  <w:r w:rsidRPr="00993563">
                    <w:rPr>
                      <w:rFonts w:ascii="Consolas" w:hAnsi="Consolas"/>
                    </w:rPr>
                    <w:t>4</w:t>
                  </w:r>
                </w:p>
              </w:tc>
              <w:tc>
                <w:tcPr>
                  <w:tcW w:w="715" w:type="dxa"/>
                  <w:tcBorders>
                    <w:left w:val="single" w:sz="1" w:space="0" w:color="000000"/>
                    <w:bottom w:val="single" w:sz="1" w:space="0" w:color="000000"/>
                  </w:tcBorders>
                  <w:shd w:val="clear" w:color="auto" w:fill="auto"/>
                </w:tcPr>
                <w:p w14:paraId="18821A0C" w14:textId="77777777" w:rsidR="00993563" w:rsidRPr="00993563" w:rsidRDefault="00993563">
                  <w:pPr>
                    <w:pStyle w:val="TableContents"/>
                    <w:snapToGrid w:val="0"/>
                    <w:jc w:val="center"/>
                    <w:rPr>
                      <w:rFonts w:ascii="Consolas" w:hAnsi="Consolas"/>
                    </w:rPr>
                  </w:pPr>
                </w:p>
              </w:tc>
              <w:tc>
                <w:tcPr>
                  <w:tcW w:w="727" w:type="dxa"/>
                  <w:tcBorders>
                    <w:left w:val="single" w:sz="1" w:space="0" w:color="000000"/>
                    <w:bottom w:val="single" w:sz="1" w:space="0" w:color="000000"/>
                  </w:tcBorders>
                  <w:shd w:val="clear" w:color="auto" w:fill="auto"/>
                </w:tcPr>
                <w:p w14:paraId="522DFAE7" w14:textId="77777777" w:rsidR="00993563" w:rsidRPr="00993563" w:rsidRDefault="00993563">
                  <w:pPr>
                    <w:pStyle w:val="TableContents"/>
                    <w:snapToGrid w:val="0"/>
                    <w:jc w:val="center"/>
                    <w:rPr>
                      <w:rFonts w:ascii="Consolas" w:hAnsi="Consolas"/>
                    </w:rPr>
                  </w:pPr>
                </w:p>
              </w:tc>
              <w:tc>
                <w:tcPr>
                  <w:tcW w:w="716" w:type="dxa"/>
                  <w:tcBorders>
                    <w:left w:val="single" w:sz="1" w:space="0" w:color="000000"/>
                    <w:bottom w:val="single" w:sz="1" w:space="0" w:color="000000"/>
                  </w:tcBorders>
                  <w:shd w:val="clear" w:color="auto" w:fill="auto"/>
                </w:tcPr>
                <w:p w14:paraId="48FF40C4" w14:textId="77777777" w:rsidR="00993563" w:rsidRPr="00993563" w:rsidRDefault="00993563">
                  <w:pPr>
                    <w:pStyle w:val="TableContents"/>
                    <w:snapToGrid w:val="0"/>
                    <w:jc w:val="center"/>
                    <w:rPr>
                      <w:rFonts w:ascii="Consolas" w:hAnsi="Consolas"/>
                    </w:rPr>
                  </w:pPr>
                </w:p>
              </w:tc>
              <w:tc>
                <w:tcPr>
                  <w:tcW w:w="727" w:type="dxa"/>
                  <w:tcBorders>
                    <w:left w:val="single" w:sz="1" w:space="0" w:color="000000"/>
                    <w:bottom w:val="single" w:sz="1" w:space="0" w:color="000000"/>
                  </w:tcBorders>
                  <w:shd w:val="clear" w:color="auto" w:fill="auto"/>
                </w:tcPr>
                <w:p w14:paraId="036478AC" w14:textId="77777777" w:rsidR="00993563" w:rsidRPr="00993563" w:rsidRDefault="00993563">
                  <w:pPr>
                    <w:pStyle w:val="TableContents"/>
                    <w:snapToGrid w:val="0"/>
                    <w:jc w:val="center"/>
                    <w:rPr>
                      <w:rFonts w:ascii="Consolas" w:hAnsi="Consolas"/>
                    </w:rPr>
                  </w:pPr>
                </w:p>
              </w:tc>
              <w:tc>
                <w:tcPr>
                  <w:tcW w:w="719" w:type="dxa"/>
                  <w:tcBorders>
                    <w:left w:val="single" w:sz="1" w:space="0" w:color="000000"/>
                    <w:bottom w:val="single" w:sz="1" w:space="0" w:color="000000"/>
                    <w:right w:val="single" w:sz="1" w:space="0" w:color="000000"/>
                  </w:tcBorders>
                  <w:shd w:val="clear" w:color="auto" w:fill="auto"/>
                </w:tcPr>
                <w:p w14:paraId="40760D51" w14:textId="77777777" w:rsidR="00993563" w:rsidRPr="00993563" w:rsidRDefault="00993563">
                  <w:pPr>
                    <w:pStyle w:val="TableContents"/>
                    <w:snapToGrid w:val="0"/>
                    <w:jc w:val="center"/>
                    <w:rPr>
                      <w:rFonts w:ascii="Consolas" w:hAnsi="Consolas"/>
                    </w:rPr>
                  </w:pPr>
                </w:p>
              </w:tc>
            </w:tr>
            <w:tr w:rsidR="00993563" w14:paraId="3979F8D2" w14:textId="77777777" w:rsidTr="001722B8">
              <w:tc>
                <w:tcPr>
                  <w:tcW w:w="715" w:type="dxa"/>
                  <w:tcBorders>
                    <w:left w:val="single" w:sz="1" w:space="0" w:color="000000"/>
                    <w:bottom w:val="single" w:sz="1" w:space="0" w:color="000000"/>
                  </w:tcBorders>
                </w:tcPr>
                <w:p w14:paraId="1D479FCE" w14:textId="77777777" w:rsidR="00993563" w:rsidRPr="00993563" w:rsidRDefault="00993563">
                  <w:pPr>
                    <w:pStyle w:val="TableContents"/>
                    <w:snapToGrid w:val="0"/>
                    <w:jc w:val="center"/>
                    <w:rPr>
                      <w:rFonts w:ascii="Consolas" w:hAnsi="Consolas"/>
                    </w:rPr>
                  </w:pPr>
                  <w:r w:rsidRPr="00993563">
                    <w:rPr>
                      <w:rFonts w:ascii="Consolas" w:hAnsi="Consolas"/>
                    </w:rPr>
                    <w:t>5</w:t>
                  </w:r>
                </w:p>
              </w:tc>
              <w:tc>
                <w:tcPr>
                  <w:tcW w:w="715" w:type="dxa"/>
                  <w:tcBorders>
                    <w:left w:val="single" w:sz="1" w:space="0" w:color="000000"/>
                    <w:bottom w:val="single" w:sz="1" w:space="0" w:color="000000"/>
                  </w:tcBorders>
                  <w:shd w:val="clear" w:color="auto" w:fill="auto"/>
                </w:tcPr>
                <w:p w14:paraId="5FCA58D5" w14:textId="77777777" w:rsidR="00993563" w:rsidRPr="00993563" w:rsidRDefault="00993563">
                  <w:pPr>
                    <w:pStyle w:val="TableContents"/>
                    <w:snapToGrid w:val="0"/>
                    <w:jc w:val="center"/>
                    <w:rPr>
                      <w:rFonts w:ascii="Consolas" w:hAnsi="Consolas"/>
                    </w:rPr>
                  </w:pPr>
                </w:p>
              </w:tc>
              <w:tc>
                <w:tcPr>
                  <w:tcW w:w="727" w:type="dxa"/>
                  <w:tcBorders>
                    <w:left w:val="single" w:sz="1" w:space="0" w:color="000000"/>
                    <w:bottom w:val="single" w:sz="1" w:space="0" w:color="000000"/>
                  </w:tcBorders>
                  <w:shd w:val="clear" w:color="auto" w:fill="auto"/>
                </w:tcPr>
                <w:p w14:paraId="70BEC9A7" w14:textId="77777777" w:rsidR="00993563" w:rsidRPr="00993563" w:rsidRDefault="00993563">
                  <w:pPr>
                    <w:pStyle w:val="TableContents"/>
                    <w:snapToGrid w:val="0"/>
                    <w:jc w:val="center"/>
                    <w:rPr>
                      <w:rFonts w:ascii="Consolas" w:hAnsi="Consolas"/>
                    </w:rPr>
                  </w:pPr>
                </w:p>
              </w:tc>
              <w:tc>
                <w:tcPr>
                  <w:tcW w:w="716" w:type="dxa"/>
                  <w:tcBorders>
                    <w:left w:val="single" w:sz="1" w:space="0" w:color="000000"/>
                    <w:bottom w:val="single" w:sz="1" w:space="0" w:color="000000"/>
                  </w:tcBorders>
                  <w:shd w:val="clear" w:color="auto" w:fill="auto"/>
                </w:tcPr>
                <w:p w14:paraId="624B098C" w14:textId="77777777" w:rsidR="00993563" w:rsidRPr="00993563" w:rsidRDefault="00993563">
                  <w:pPr>
                    <w:pStyle w:val="TableContents"/>
                    <w:snapToGrid w:val="0"/>
                    <w:jc w:val="center"/>
                    <w:rPr>
                      <w:rFonts w:ascii="Consolas" w:hAnsi="Consolas"/>
                    </w:rPr>
                  </w:pPr>
                </w:p>
              </w:tc>
              <w:tc>
                <w:tcPr>
                  <w:tcW w:w="727" w:type="dxa"/>
                  <w:tcBorders>
                    <w:left w:val="single" w:sz="1" w:space="0" w:color="000000"/>
                    <w:bottom w:val="single" w:sz="1" w:space="0" w:color="000000"/>
                  </w:tcBorders>
                  <w:shd w:val="clear" w:color="auto" w:fill="auto"/>
                </w:tcPr>
                <w:p w14:paraId="73BA1FB1" w14:textId="77777777" w:rsidR="00993563" w:rsidRPr="00993563" w:rsidRDefault="00993563">
                  <w:pPr>
                    <w:pStyle w:val="TableContents"/>
                    <w:snapToGrid w:val="0"/>
                    <w:jc w:val="center"/>
                    <w:rPr>
                      <w:rFonts w:ascii="Consolas" w:hAnsi="Consolas"/>
                    </w:rPr>
                  </w:pPr>
                </w:p>
              </w:tc>
              <w:tc>
                <w:tcPr>
                  <w:tcW w:w="719" w:type="dxa"/>
                  <w:tcBorders>
                    <w:left w:val="single" w:sz="1" w:space="0" w:color="000000"/>
                    <w:bottom w:val="single" w:sz="1" w:space="0" w:color="000000"/>
                    <w:right w:val="single" w:sz="1" w:space="0" w:color="000000"/>
                  </w:tcBorders>
                  <w:shd w:val="clear" w:color="auto" w:fill="auto"/>
                </w:tcPr>
                <w:p w14:paraId="465EAF5A" w14:textId="77777777" w:rsidR="00993563" w:rsidRPr="00993563" w:rsidRDefault="00993563">
                  <w:pPr>
                    <w:pStyle w:val="TableContents"/>
                    <w:snapToGrid w:val="0"/>
                    <w:jc w:val="center"/>
                    <w:rPr>
                      <w:rFonts w:ascii="Consolas" w:hAnsi="Consolas"/>
                    </w:rPr>
                  </w:pPr>
                </w:p>
              </w:tc>
            </w:tr>
          </w:tbl>
          <w:p w14:paraId="174B6410" w14:textId="77777777" w:rsidR="00FB3F95" w:rsidRDefault="00FB3F95">
            <w:pPr>
              <w:pStyle w:val="HTMLPreformatted"/>
              <w:tabs>
                <w:tab w:val="clear" w:pos="916"/>
                <w:tab w:val="left" w:pos="0"/>
                <w:tab w:val="left" w:pos="418"/>
              </w:tabs>
              <w:snapToGrid w:val="0"/>
              <w:rPr>
                <w:rFonts w:ascii="Times New Roman" w:hAnsi="Times New Roman" w:cs="Times New Roman"/>
              </w:rPr>
            </w:pPr>
          </w:p>
          <w:p w14:paraId="424A7023" w14:textId="77777777" w:rsidR="00FB3F95" w:rsidRDefault="00FB3F95">
            <w:pPr>
              <w:pStyle w:val="HTMLPreformatted"/>
              <w:tabs>
                <w:tab w:val="left" w:pos="310"/>
              </w:tabs>
              <w:snapToGrid w:val="0"/>
            </w:pPr>
            <w:r>
              <w:rPr>
                <w:rFonts w:ascii="Times New Roman" w:hAnsi="Times New Roman" w:cs="Times New Roman"/>
              </w:rPr>
              <w:t>The outlined entries below correspond to the shaded column above.</w:t>
            </w:r>
          </w:p>
          <w:p w14:paraId="3CBCBCA4" w14:textId="77777777" w:rsidR="00FB3F95" w:rsidRDefault="00FB3F95">
            <w:pPr>
              <w:pStyle w:val="HTMLPreformatted"/>
              <w:tabs>
                <w:tab w:val="left" w:pos="310"/>
              </w:tabs>
              <w:snapToGrid w:val="0"/>
              <w:rPr>
                <w:rFonts w:ascii="Times New Roman" w:hAnsi="Times New Roman" w:cs="Times New Roman"/>
              </w:rPr>
            </w:pPr>
          </w:p>
          <w:tbl>
            <w:tblPr>
              <w:tblW w:w="0" w:type="auto"/>
              <w:tblLayout w:type="fixed"/>
              <w:tblCellMar>
                <w:top w:w="55" w:type="dxa"/>
                <w:left w:w="55" w:type="dxa"/>
                <w:bottom w:w="55" w:type="dxa"/>
                <w:right w:w="55" w:type="dxa"/>
              </w:tblCellMar>
              <w:tblLook w:val="0000" w:firstRow="0" w:lastRow="0" w:firstColumn="0" w:lastColumn="0" w:noHBand="0" w:noVBand="0"/>
            </w:tblPr>
            <w:tblGrid>
              <w:gridCol w:w="1256"/>
              <w:gridCol w:w="1266"/>
              <w:gridCol w:w="1350"/>
              <w:gridCol w:w="1256"/>
              <w:gridCol w:w="1266"/>
            </w:tblGrid>
            <w:tr w:rsidR="00FB3F95" w14:paraId="793FEFA6" w14:textId="77777777">
              <w:tc>
                <w:tcPr>
                  <w:tcW w:w="1256" w:type="dxa"/>
                  <w:tcBorders>
                    <w:top w:val="none" w:sz="1" w:space="0" w:color="000000"/>
                    <w:left w:val="none" w:sz="1" w:space="0" w:color="000000"/>
                    <w:bottom w:val="none" w:sz="1" w:space="0" w:color="000000"/>
                  </w:tcBorders>
                  <w:shd w:val="clear" w:color="auto" w:fill="auto"/>
                </w:tcPr>
                <w:p w14:paraId="2F9DB5D2" w14:textId="77777777" w:rsidR="00FB3F95" w:rsidRPr="00993563" w:rsidRDefault="00FB3F95">
                  <w:pPr>
                    <w:pStyle w:val="TableContents"/>
                    <w:rPr>
                      <w:rFonts w:ascii="Consolas" w:hAnsi="Consolas"/>
                    </w:rPr>
                  </w:pPr>
                  <w:r w:rsidRPr="00993563">
                    <w:rPr>
                      <w:rFonts w:ascii="Consolas" w:hAnsi="Consolas"/>
                    </w:rPr>
                    <w:t>entries</w:t>
                  </w:r>
                </w:p>
              </w:tc>
              <w:tc>
                <w:tcPr>
                  <w:tcW w:w="1266" w:type="dxa"/>
                  <w:tcBorders>
                    <w:top w:val="none" w:sz="1" w:space="0" w:color="000000"/>
                    <w:left w:val="none" w:sz="1" w:space="0" w:color="000000"/>
                    <w:bottom w:val="none" w:sz="1" w:space="0" w:color="000000"/>
                  </w:tcBorders>
                  <w:shd w:val="clear" w:color="auto" w:fill="auto"/>
                </w:tcPr>
                <w:p w14:paraId="505515C0" w14:textId="77777777" w:rsidR="00FB3F95" w:rsidRPr="00993563" w:rsidRDefault="00FB3F95">
                  <w:pPr>
                    <w:pStyle w:val="TableContents"/>
                    <w:rPr>
                      <w:rFonts w:ascii="Consolas" w:hAnsi="Consolas"/>
                    </w:rPr>
                  </w:pPr>
                  <w:r w:rsidRPr="00993563">
                    <w:rPr>
                      <w:rFonts w:ascii="Consolas" w:hAnsi="Consolas"/>
                    </w:rPr>
                    <w:t>row: 2</w:t>
                  </w:r>
                </w:p>
                <w:p w14:paraId="6B304622" w14:textId="77777777" w:rsidR="00FB3F95" w:rsidRPr="00993563" w:rsidRDefault="00FB3F95">
                  <w:pPr>
                    <w:pStyle w:val="TableContents"/>
                    <w:rPr>
                      <w:rFonts w:ascii="Consolas" w:hAnsi="Consolas"/>
                    </w:rPr>
                  </w:pPr>
                  <w:r w:rsidRPr="00993563">
                    <w:rPr>
                      <w:rFonts w:ascii="Consolas" w:hAnsi="Consolas"/>
                    </w:rPr>
                    <w:t>col: 0</w:t>
                  </w:r>
                </w:p>
                <w:p w14:paraId="35FF68F5" w14:textId="77777777" w:rsidR="00FB3F95" w:rsidRPr="00993563" w:rsidRDefault="00FB3F95">
                  <w:pPr>
                    <w:pStyle w:val="TableContents"/>
                    <w:rPr>
                      <w:rFonts w:ascii="Consolas" w:hAnsi="Consolas"/>
                    </w:rPr>
                  </w:pPr>
                  <w:r w:rsidRPr="00993563">
                    <w:rPr>
                      <w:rFonts w:ascii="Consolas" w:hAnsi="Consolas"/>
                    </w:rPr>
                    <w:t>value: 1</w:t>
                  </w:r>
                </w:p>
              </w:tc>
              <w:tc>
                <w:tcPr>
                  <w:tcW w:w="1350" w:type="dxa"/>
                  <w:tcBorders>
                    <w:top w:val="none" w:sz="1" w:space="0" w:color="000000"/>
                    <w:left w:val="none" w:sz="1" w:space="0" w:color="000000"/>
                    <w:bottom w:val="none" w:sz="1" w:space="0" w:color="000000"/>
                  </w:tcBorders>
                  <w:shd w:val="clear" w:color="auto" w:fill="EEEEEE"/>
                </w:tcPr>
                <w:p w14:paraId="226A5A58" w14:textId="77777777" w:rsidR="00FB3F95" w:rsidRPr="00993563" w:rsidRDefault="00FB3F95">
                  <w:pPr>
                    <w:pStyle w:val="TableContents"/>
                    <w:rPr>
                      <w:rFonts w:ascii="Consolas" w:hAnsi="Consolas"/>
                    </w:rPr>
                  </w:pPr>
                  <w:r w:rsidRPr="00993563">
                    <w:rPr>
                      <w:rFonts w:ascii="Consolas" w:hAnsi="Consolas"/>
                    </w:rPr>
                    <w:t>row: 1</w:t>
                  </w:r>
                </w:p>
                <w:p w14:paraId="6518A58D" w14:textId="77777777" w:rsidR="00FB3F95" w:rsidRPr="00993563" w:rsidRDefault="00FB3F95">
                  <w:pPr>
                    <w:pStyle w:val="TableContents"/>
                    <w:rPr>
                      <w:rFonts w:ascii="Consolas" w:hAnsi="Consolas"/>
                    </w:rPr>
                  </w:pPr>
                  <w:r w:rsidRPr="00993563">
                    <w:rPr>
                      <w:rFonts w:ascii="Consolas" w:hAnsi="Consolas"/>
                    </w:rPr>
                    <w:t>col: 2</w:t>
                  </w:r>
                </w:p>
                <w:p w14:paraId="7D940C47" w14:textId="77777777" w:rsidR="00FB3F95" w:rsidRPr="00993563" w:rsidRDefault="00FB3F95">
                  <w:pPr>
                    <w:pStyle w:val="TableContents"/>
                    <w:rPr>
                      <w:rFonts w:ascii="Consolas" w:hAnsi="Consolas"/>
                    </w:rPr>
                  </w:pPr>
                  <w:r w:rsidRPr="00993563">
                    <w:rPr>
                      <w:rFonts w:ascii="Consolas" w:hAnsi="Consolas"/>
                    </w:rPr>
                    <w:t>value 5</w:t>
                  </w:r>
                </w:p>
              </w:tc>
              <w:tc>
                <w:tcPr>
                  <w:tcW w:w="1256" w:type="dxa"/>
                  <w:tcBorders>
                    <w:top w:val="none" w:sz="1" w:space="0" w:color="000000"/>
                    <w:left w:val="none" w:sz="1" w:space="0" w:color="000000"/>
                    <w:bottom w:val="none" w:sz="1" w:space="0" w:color="000000"/>
                  </w:tcBorders>
                  <w:shd w:val="clear" w:color="auto" w:fill="EEEEEE"/>
                </w:tcPr>
                <w:p w14:paraId="33A7FBE0" w14:textId="77777777" w:rsidR="00FB3F95" w:rsidRPr="00993563" w:rsidRDefault="00FB3F95">
                  <w:pPr>
                    <w:pStyle w:val="TableContents"/>
                    <w:rPr>
                      <w:rFonts w:ascii="Consolas" w:hAnsi="Consolas"/>
                    </w:rPr>
                  </w:pPr>
                  <w:r w:rsidRPr="00993563">
                    <w:rPr>
                      <w:rFonts w:ascii="Consolas" w:hAnsi="Consolas"/>
                    </w:rPr>
                    <w:t>row: 1</w:t>
                  </w:r>
                </w:p>
                <w:p w14:paraId="4E76926C" w14:textId="77777777" w:rsidR="00FB3F95" w:rsidRPr="00993563" w:rsidRDefault="00FB3F95">
                  <w:pPr>
                    <w:pStyle w:val="TableContents"/>
                    <w:rPr>
                      <w:rFonts w:ascii="Consolas" w:hAnsi="Consolas"/>
                    </w:rPr>
                  </w:pPr>
                  <w:r w:rsidRPr="00993563">
                    <w:rPr>
                      <w:rFonts w:ascii="Consolas" w:hAnsi="Consolas"/>
                    </w:rPr>
                    <w:t>col: 4</w:t>
                  </w:r>
                </w:p>
                <w:p w14:paraId="35DC0F1A" w14:textId="77777777" w:rsidR="00FB3F95" w:rsidRPr="00993563" w:rsidRDefault="00FB3F95">
                  <w:pPr>
                    <w:pStyle w:val="TableContents"/>
                    <w:rPr>
                      <w:rFonts w:ascii="Consolas" w:hAnsi="Consolas"/>
                    </w:rPr>
                  </w:pPr>
                  <w:r w:rsidRPr="00993563">
                    <w:rPr>
                      <w:rFonts w:ascii="Consolas" w:hAnsi="Consolas"/>
                    </w:rPr>
                    <w:t>value: 4</w:t>
                  </w:r>
                </w:p>
              </w:tc>
              <w:tc>
                <w:tcPr>
                  <w:tcW w:w="1266" w:type="dxa"/>
                  <w:tcBorders>
                    <w:top w:val="none" w:sz="1" w:space="0" w:color="000000"/>
                    <w:left w:val="none" w:sz="1" w:space="0" w:color="000000"/>
                    <w:bottom w:val="none" w:sz="1" w:space="0" w:color="000000"/>
                    <w:right w:val="none" w:sz="1" w:space="0" w:color="000000"/>
                  </w:tcBorders>
                  <w:shd w:val="clear" w:color="auto" w:fill="auto"/>
                </w:tcPr>
                <w:p w14:paraId="563C386D" w14:textId="77777777" w:rsidR="00FB3F95" w:rsidRPr="00993563" w:rsidRDefault="00FB3F95">
                  <w:pPr>
                    <w:pStyle w:val="TableContents"/>
                    <w:rPr>
                      <w:rFonts w:ascii="Consolas" w:hAnsi="Consolas"/>
                    </w:rPr>
                  </w:pPr>
                  <w:r w:rsidRPr="00993563">
                    <w:rPr>
                      <w:rFonts w:ascii="Consolas" w:hAnsi="Consolas"/>
                    </w:rPr>
                    <w:t>row: 3</w:t>
                  </w:r>
                </w:p>
                <w:p w14:paraId="5F4DA196" w14:textId="77777777" w:rsidR="00FB3F95" w:rsidRPr="00993563" w:rsidRDefault="00FB3F95">
                  <w:pPr>
                    <w:pStyle w:val="TableContents"/>
                    <w:rPr>
                      <w:rFonts w:ascii="Consolas" w:hAnsi="Consolas"/>
                    </w:rPr>
                  </w:pPr>
                  <w:r w:rsidRPr="00993563">
                    <w:rPr>
                      <w:rFonts w:ascii="Consolas" w:hAnsi="Consolas"/>
                    </w:rPr>
                    <w:t>col: 2</w:t>
                  </w:r>
                </w:p>
                <w:p w14:paraId="403CD83A" w14:textId="77777777" w:rsidR="00FB3F95" w:rsidRPr="00993563" w:rsidRDefault="00FB3F95">
                  <w:pPr>
                    <w:pStyle w:val="TableContents"/>
                    <w:rPr>
                      <w:rFonts w:ascii="Consolas" w:hAnsi="Consolas"/>
                    </w:rPr>
                  </w:pPr>
                  <w:r w:rsidRPr="00993563">
                    <w:rPr>
                      <w:rFonts w:ascii="Consolas" w:hAnsi="Consolas"/>
                    </w:rPr>
                    <w:t>value: -9</w:t>
                  </w:r>
                </w:p>
              </w:tc>
            </w:tr>
          </w:tbl>
          <w:p w14:paraId="24D9B78E" w14:textId="77777777" w:rsidR="00FB3F95" w:rsidRDefault="00FB3F95">
            <w:pPr>
              <w:pStyle w:val="HTMLPreformatted"/>
              <w:tabs>
                <w:tab w:val="left" w:pos="310"/>
              </w:tabs>
              <w:snapToGrid w:val="0"/>
            </w:pPr>
          </w:p>
          <w:p w14:paraId="4F638CFD" w14:textId="77777777" w:rsidR="00FB3F95" w:rsidRDefault="00FB3F95">
            <w:pPr>
              <w:pStyle w:val="HTMLPreformatted"/>
              <w:tabs>
                <w:tab w:val="left" w:pos="310"/>
              </w:tabs>
              <w:snapToGrid w:val="0"/>
            </w:pPr>
            <w:r>
              <w:rPr>
                <w:rFonts w:ascii="Times New Roman" w:hAnsi="Times New Roman" w:cs="Times New Roman"/>
              </w:rPr>
              <w:t xml:space="preserve">When sparse has the state shown above, the call </w:t>
            </w:r>
            <w:r w:rsidRPr="00BD3D59">
              <w:rPr>
                <w:rFonts w:ascii="Consolas" w:hAnsi="Consolas"/>
              </w:rPr>
              <w:t>sparse.removeRow(1)</w:t>
            </w:r>
            <w:r>
              <w:rPr>
                <w:rFonts w:ascii="Times New Roman" w:hAnsi="Times New Roman" w:cs="Times New Roman"/>
              </w:rPr>
              <w:t xml:space="preserve"> could result in sparse having the following values in its instance variables (since entries is in no particular order, it would be equally valid to reverse the order of its two items). The shaded areas below show the changes.</w:t>
            </w:r>
          </w:p>
          <w:p w14:paraId="3924ADE9" w14:textId="77777777" w:rsidR="00FB3F95" w:rsidRDefault="00FB3F95">
            <w:pPr>
              <w:pStyle w:val="HTMLPreformatted"/>
              <w:tabs>
                <w:tab w:val="left" w:pos="310"/>
              </w:tabs>
              <w:snapToGrid w:val="0"/>
            </w:pPr>
          </w:p>
          <w:p w14:paraId="4F30A1FB" w14:textId="77777777" w:rsidR="00FB3F95" w:rsidRPr="00D039DF" w:rsidRDefault="00FB3F95">
            <w:pPr>
              <w:pStyle w:val="HTMLPreformatted"/>
              <w:tabs>
                <w:tab w:val="left" w:pos="310"/>
              </w:tabs>
              <w:snapToGrid w:val="0"/>
              <w:rPr>
                <w:rFonts w:ascii="Consolas" w:hAnsi="Consolas"/>
              </w:rPr>
            </w:pPr>
            <w:r w:rsidRPr="00D039DF">
              <w:rPr>
                <w:rFonts w:ascii="Consolas" w:hAnsi="Consolas" w:cs="Times New Roman"/>
              </w:rPr>
              <w:t>numRows:</w:t>
            </w:r>
            <w:r w:rsidR="00D039DF">
              <w:rPr>
                <w:rFonts w:ascii="Consolas" w:hAnsi="Consolas" w:cs="Times New Roman"/>
              </w:rPr>
              <w:t xml:space="preserve"> </w:t>
            </w:r>
            <w:r w:rsidRPr="00D039DF">
              <w:rPr>
                <w:rFonts w:ascii="Consolas" w:hAnsi="Consolas" w:cs="Times New Roman"/>
              </w:rPr>
              <w:t>5</w:t>
            </w:r>
          </w:p>
          <w:p w14:paraId="17C2E7F6" w14:textId="77777777" w:rsidR="00FB3F95" w:rsidRPr="00D039DF" w:rsidRDefault="00FB3F95">
            <w:pPr>
              <w:pStyle w:val="HTMLPreformatted"/>
              <w:tabs>
                <w:tab w:val="left" w:pos="310"/>
              </w:tabs>
              <w:snapToGrid w:val="0"/>
              <w:rPr>
                <w:rFonts w:ascii="Consolas" w:hAnsi="Consolas"/>
              </w:rPr>
            </w:pPr>
            <w:r w:rsidRPr="00D039DF">
              <w:rPr>
                <w:rFonts w:ascii="Consolas" w:hAnsi="Consolas" w:cs="Times New Roman"/>
              </w:rPr>
              <w:t>numCols: 5</w:t>
            </w:r>
          </w:p>
          <w:p w14:paraId="2B4990AD" w14:textId="77777777" w:rsidR="00FB3F95" w:rsidRPr="00D039DF" w:rsidRDefault="00FB3F95">
            <w:pPr>
              <w:pStyle w:val="HTMLPreformatted"/>
              <w:tabs>
                <w:tab w:val="left" w:pos="310"/>
              </w:tabs>
              <w:snapToGrid w:val="0"/>
              <w:rPr>
                <w:rFonts w:ascii="Consolas" w:hAnsi="Consolas"/>
              </w:rPr>
            </w:pPr>
          </w:p>
          <w:p w14:paraId="403FFB30" w14:textId="77777777" w:rsidR="00FB3F95" w:rsidRPr="00D039DF" w:rsidRDefault="00FB3F95">
            <w:pPr>
              <w:pStyle w:val="HTMLPreformatted"/>
              <w:tabs>
                <w:tab w:val="left" w:pos="310"/>
              </w:tabs>
              <w:snapToGrid w:val="0"/>
              <w:rPr>
                <w:rFonts w:ascii="Consolas" w:hAnsi="Consolas"/>
              </w:rPr>
            </w:pPr>
            <w:r w:rsidRPr="00D039DF">
              <w:rPr>
                <w:rFonts w:ascii="Consolas" w:hAnsi="Consolas" w:cs="Times New Roman"/>
              </w:rPr>
              <w:t xml:space="preserve">entries:   </w:t>
            </w:r>
          </w:p>
          <w:tbl>
            <w:tblPr>
              <w:tblW w:w="0" w:type="auto"/>
              <w:tblLayout w:type="fixed"/>
              <w:tblCellMar>
                <w:top w:w="55" w:type="dxa"/>
                <w:left w:w="55" w:type="dxa"/>
                <w:bottom w:w="55" w:type="dxa"/>
                <w:right w:w="55" w:type="dxa"/>
              </w:tblCellMar>
              <w:tblLook w:val="0000" w:firstRow="0" w:lastRow="0" w:firstColumn="0" w:lastColumn="0" w:noHBand="0" w:noVBand="0"/>
            </w:tblPr>
            <w:tblGrid>
              <w:gridCol w:w="1426"/>
              <w:gridCol w:w="1620"/>
            </w:tblGrid>
            <w:tr w:rsidR="00FB3F95" w:rsidRPr="00D039DF" w14:paraId="5FFB21CD" w14:textId="77777777" w:rsidTr="00D039DF">
              <w:tc>
                <w:tcPr>
                  <w:tcW w:w="1426" w:type="dxa"/>
                  <w:tcBorders>
                    <w:top w:val="single" w:sz="1" w:space="0" w:color="000000"/>
                    <w:left w:val="single" w:sz="1" w:space="0" w:color="000000"/>
                    <w:bottom w:val="single" w:sz="1" w:space="0" w:color="000000"/>
                  </w:tcBorders>
                  <w:shd w:val="clear" w:color="auto" w:fill="auto"/>
                </w:tcPr>
                <w:p w14:paraId="71943F12" w14:textId="77777777" w:rsidR="00FB3F95" w:rsidRPr="00D039DF" w:rsidRDefault="00FB3F95">
                  <w:pPr>
                    <w:pStyle w:val="TableContents"/>
                    <w:rPr>
                      <w:rFonts w:ascii="Consolas" w:hAnsi="Consolas"/>
                    </w:rPr>
                  </w:pPr>
                  <w:r w:rsidRPr="00D039DF">
                    <w:rPr>
                      <w:rFonts w:ascii="Consolas" w:hAnsi="Consolas"/>
                    </w:rPr>
                    <w:t>row:</w:t>
                  </w:r>
                  <w:r w:rsidR="00D039DF">
                    <w:rPr>
                      <w:rFonts w:ascii="Consolas" w:hAnsi="Consolas"/>
                    </w:rPr>
                    <w:t xml:space="preserve"> </w:t>
                  </w:r>
                  <w:r w:rsidR="00A90D66" w:rsidRPr="00D039DF">
                    <w:rPr>
                      <w:rFonts w:ascii="Consolas" w:hAnsi="Consolas"/>
                    </w:rPr>
                    <w:t>1</w:t>
                  </w:r>
                </w:p>
                <w:p w14:paraId="5F447F30" w14:textId="77777777" w:rsidR="00FB3F95" w:rsidRPr="00D039DF" w:rsidRDefault="00FB3F95">
                  <w:pPr>
                    <w:pStyle w:val="TableContents"/>
                    <w:rPr>
                      <w:rFonts w:ascii="Consolas" w:hAnsi="Consolas"/>
                    </w:rPr>
                  </w:pPr>
                  <w:r w:rsidRPr="00D039DF">
                    <w:rPr>
                      <w:rFonts w:ascii="Consolas" w:hAnsi="Consolas"/>
                    </w:rPr>
                    <w:t>col:</w:t>
                  </w:r>
                  <w:r w:rsidR="00D039DF">
                    <w:rPr>
                      <w:rFonts w:ascii="Consolas" w:hAnsi="Consolas"/>
                    </w:rPr>
                    <w:t xml:space="preserve"> </w:t>
                  </w:r>
                  <w:r w:rsidRPr="00D039DF">
                    <w:rPr>
                      <w:rFonts w:ascii="Consolas" w:hAnsi="Consolas"/>
                    </w:rPr>
                    <w:t>0</w:t>
                  </w:r>
                </w:p>
                <w:p w14:paraId="61D032C5" w14:textId="77777777" w:rsidR="00FB3F95" w:rsidRPr="00D039DF" w:rsidRDefault="00FB3F95">
                  <w:pPr>
                    <w:pStyle w:val="TableContents"/>
                    <w:rPr>
                      <w:rFonts w:ascii="Consolas" w:hAnsi="Consolas"/>
                    </w:rPr>
                  </w:pPr>
                  <w:r w:rsidRPr="00D039DF">
                    <w:rPr>
                      <w:rFonts w:ascii="Consolas" w:hAnsi="Consolas"/>
                    </w:rPr>
                    <w:t>value: 1</w:t>
                  </w:r>
                </w:p>
              </w:tc>
              <w:tc>
                <w:tcPr>
                  <w:tcW w:w="1620" w:type="dxa"/>
                  <w:tcBorders>
                    <w:top w:val="single" w:sz="1" w:space="0" w:color="000000"/>
                    <w:left w:val="single" w:sz="1" w:space="0" w:color="000000"/>
                    <w:bottom w:val="single" w:sz="1" w:space="0" w:color="000000"/>
                    <w:right w:val="single" w:sz="1" w:space="0" w:color="000000"/>
                  </w:tcBorders>
                  <w:shd w:val="clear" w:color="auto" w:fill="auto"/>
                </w:tcPr>
                <w:p w14:paraId="0B38A3B5" w14:textId="77777777" w:rsidR="00FB3F95" w:rsidRPr="00D039DF" w:rsidRDefault="00FB3F95">
                  <w:pPr>
                    <w:pStyle w:val="TableContents"/>
                    <w:rPr>
                      <w:rFonts w:ascii="Consolas" w:hAnsi="Consolas"/>
                    </w:rPr>
                  </w:pPr>
                  <w:r w:rsidRPr="00D039DF">
                    <w:rPr>
                      <w:rFonts w:ascii="Consolas" w:hAnsi="Consolas"/>
                    </w:rPr>
                    <w:t>row:</w:t>
                  </w:r>
                  <w:r w:rsidR="00D039DF">
                    <w:rPr>
                      <w:rFonts w:ascii="Consolas" w:hAnsi="Consolas"/>
                    </w:rPr>
                    <w:t xml:space="preserve"> </w:t>
                  </w:r>
                  <w:r w:rsidR="00A90D66" w:rsidRPr="00D039DF">
                    <w:rPr>
                      <w:rFonts w:ascii="Consolas" w:hAnsi="Consolas"/>
                    </w:rPr>
                    <w:t>2</w:t>
                  </w:r>
                </w:p>
                <w:p w14:paraId="16ED1F10" w14:textId="77777777" w:rsidR="00FB3F95" w:rsidRPr="00D039DF" w:rsidRDefault="00FB3F95">
                  <w:pPr>
                    <w:pStyle w:val="TableContents"/>
                    <w:rPr>
                      <w:rFonts w:ascii="Consolas" w:hAnsi="Consolas"/>
                    </w:rPr>
                  </w:pPr>
                  <w:r w:rsidRPr="00D039DF">
                    <w:rPr>
                      <w:rFonts w:ascii="Consolas" w:hAnsi="Consolas"/>
                    </w:rPr>
                    <w:t>col: 2</w:t>
                  </w:r>
                </w:p>
                <w:p w14:paraId="21CD6728" w14:textId="77777777" w:rsidR="00FB3F95" w:rsidRPr="00D039DF" w:rsidRDefault="00FB3F95">
                  <w:pPr>
                    <w:pStyle w:val="TableContents"/>
                    <w:rPr>
                      <w:rFonts w:ascii="Consolas" w:hAnsi="Consolas"/>
                    </w:rPr>
                  </w:pPr>
                  <w:r w:rsidRPr="00D039DF">
                    <w:rPr>
                      <w:rFonts w:ascii="Consolas" w:hAnsi="Consolas"/>
                    </w:rPr>
                    <w:t>value: -9</w:t>
                  </w:r>
                </w:p>
              </w:tc>
            </w:tr>
          </w:tbl>
          <w:p w14:paraId="404C9F1F" w14:textId="77777777" w:rsidR="00FB3F95" w:rsidRDefault="00FB3F95">
            <w:pPr>
              <w:pStyle w:val="HTMLPreformatted"/>
              <w:tabs>
                <w:tab w:val="left" w:pos="310"/>
              </w:tabs>
              <w:snapToGrid w:val="0"/>
              <w:rPr>
                <w:rFonts w:ascii="Times New Roman" w:hAnsi="Times New Roman" w:cs="Times New Roman"/>
              </w:rPr>
            </w:pPr>
          </w:p>
          <w:p w14:paraId="56814672" w14:textId="77777777" w:rsidR="00517AAF" w:rsidRPr="00D039DF" w:rsidRDefault="00517AAF" w:rsidP="00517AAF">
            <w:pPr>
              <w:pStyle w:val="HTMLPreformatted"/>
              <w:tabs>
                <w:tab w:val="left" w:pos="310"/>
              </w:tabs>
              <w:snapToGrid w:val="0"/>
              <w:rPr>
                <w:rFonts w:ascii="Consolas" w:hAnsi="Consolas"/>
              </w:rPr>
            </w:pPr>
            <w:r w:rsidRPr="00D039DF">
              <w:rPr>
                <w:rFonts w:ascii="Consolas" w:hAnsi="Consolas" w:cs="Times New Roman"/>
              </w:rPr>
              <w:t>numRows:</w:t>
            </w:r>
            <w:r>
              <w:rPr>
                <w:rFonts w:ascii="Consolas" w:hAnsi="Consolas" w:cs="Times New Roman"/>
              </w:rPr>
              <w:t xml:space="preserve"> 4</w:t>
            </w:r>
          </w:p>
          <w:p w14:paraId="3878699E" w14:textId="77777777" w:rsidR="00517AAF" w:rsidRPr="00D039DF" w:rsidRDefault="00517AAF" w:rsidP="00517AAF">
            <w:pPr>
              <w:pStyle w:val="HTMLPreformatted"/>
              <w:tabs>
                <w:tab w:val="left" w:pos="310"/>
              </w:tabs>
              <w:snapToGrid w:val="0"/>
              <w:rPr>
                <w:rFonts w:ascii="Consolas" w:hAnsi="Consolas"/>
              </w:rPr>
            </w:pPr>
            <w:r w:rsidRPr="00D039DF">
              <w:rPr>
                <w:rFonts w:ascii="Consolas" w:hAnsi="Consolas" w:cs="Times New Roman"/>
              </w:rPr>
              <w:t>numCols: 5</w:t>
            </w:r>
          </w:p>
          <w:p w14:paraId="7E78A2F1" w14:textId="77777777" w:rsidR="00517AAF" w:rsidRDefault="00517AAF">
            <w:pPr>
              <w:pStyle w:val="HTMLPreformatted"/>
              <w:tabs>
                <w:tab w:val="left" w:pos="310"/>
              </w:tabs>
              <w:snapToGrid w:val="0"/>
              <w:rPr>
                <w:rFonts w:ascii="Times New Roman" w:hAnsi="Times New Roman" w:cs="Times New Roman"/>
              </w:rPr>
            </w:pPr>
          </w:p>
          <w:p w14:paraId="751001DE" w14:textId="77777777" w:rsidR="00FB3F95" w:rsidRDefault="00FB3F95">
            <w:pPr>
              <w:pStyle w:val="HTMLPreformatted"/>
              <w:tabs>
                <w:tab w:val="left" w:pos="310"/>
              </w:tabs>
              <w:snapToGrid w:val="0"/>
            </w:pPr>
            <w:r>
              <w:rPr>
                <w:rFonts w:ascii="Times New Roman" w:hAnsi="Times New Roman" w:cs="Times New Roman"/>
              </w:rPr>
              <w:t xml:space="preserve">Class information repeated from the beginning of the question </w:t>
            </w:r>
          </w:p>
          <w:p w14:paraId="0224877B" w14:textId="77777777" w:rsidR="00FB3F95" w:rsidRDefault="00FB3F95">
            <w:pPr>
              <w:pStyle w:val="HTMLPreformatted"/>
              <w:tabs>
                <w:tab w:val="left" w:pos="310"/>
              </w:tabs>
              <w:snapToGrid w:val="0"/>
            </w:pPr>
            <w:r>
              <w:rPr>
                <w:rFonts w:ascii="Times New Roman" w:hAnsi="Times New Roman" w:cs="Times New Roman"/>
              </w:rPr>
              <w:t xml:space="preserve"> </w:t>
            </w:r>
          </w:p>
          <w:p w14:paraId="4E6E2777" w14:textId="77777777" w:rsidR="00FB3F95" w:rsidRPr="00BD3D59" w:rsidRDefault="00FB3F95">
            <w:pPr>
              <w:pStyle w:val="HTMLPreformatted"/>
              <w:tabs>
                <w:tab w:val="left" w:pos="310"/>
              </w:tabs>
              <w:snapToGrid w:val="0"/>
              <w:rPr>
                <w:rFonts w:ascii="Consolas" w:hAnsi="Consolas"/>
              </w:rPr>
            </w:pPr>
            <w:r w:rsidRPr="00BD3D59">
              <w:rPr>
                <w:rFonts w:ascii="Consolas" w:hAnsi="Consolas"/>
                <w:u w:val="single"/>
              </w:rPr>
              <w:t xml:space="preserve">public class SparseArrayEntry </w:t>
            </w:r>
          </w:p>
          <w:p w14:paraId="72ECD965" w14:textId="77777777" w:rsidR="00FB3F95" w:rsidRPr="00BD3D59" w:rsidRDefault="00FB3F95">
            <w:pPr>
              <w:pStyle w:val="HTMLPreformatted"/>
              <w:tabs>
                <w:tab w:val="left" w:pos="310"/>
              </w:tabs>
              <w:snapToGrid w:val="0"/>
              <w:rPr>
                <w:rFonts w:ascii="Consolas" w:hAnsi="Consolas"/>
                <w:u w:val="single"/>
              </w:rPr>
            </w:pPr>
          </w:p>
          <w:p w14:paraId="035CEE62"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public SparseArrayEntry(int r, int c, int v) </w:t>
            </w:r>
          </w:p>
          <w:p w14:paraId="1F31CE4A"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public int getRow() </w:t>
            </w:r>
          </w:p>
          <w:p w14:paraId="54C3B88F"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public int getCol() </w:t>
            </w:r>
          </w:p>
          <w:p w14:paraId="738C3152"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public int getValue()</w:t>
            </w:r>
          </w:p>
          <w:p w14:paraId="644CFBCA" w14:textId="77777777" w:rsidR="00FB3F95" w:rsidRDefault="00FB3F95">
            <w:pPr>
              <w:pStyle w:val="HTMLPreformatted"/>
              <w:tabs>
                <w:tab w:val="left" w:pos="310"/>
              </w:tabs>
              <w:snapToGrid w:val="0"/>
              <w:rPr>
                <w:rFonts w:ascii="Consolas" w:eastAsia="Courier New" w:hAnsi="Consolas"/>
              </w:rPr>
            </w:pPr>
            <w:r w:rsidRPr="00BD3D59">
              <w:rPr>
                <w:rFonts w:ascii="Consolas" w:eastAsia="Courier New" w:hAnsi="Consolas"/>
              </w:rPr>
              <w:t xml:space="preserve"> </w:t>
            </w:r>
          </w:p>
          <w:p w14:paraId="78646EE3" w14:textId="77777777" w:rsidR="00FE67FD" w:rsidRDefault="00FE67FD">
            <w:pPr>
              <w:pStyle w:val="HTMLPreformatted"/>
              <w:tabs>
                <w:tab w:val="left" w:pos="310"/>
              </w:tabs>
              <w:snapToGrid w:val="0"/>
              <w:rPr>
                <w:rFonts w:ascii="Consolas" w:eastAsia="Courier New" w:hAnsi="Consolas"/>
              </w:rPr>
            </w:pPr>
          </w:p>
          <w:p w14:paraId="3FFEF9FE" w14:textId="77777777" w:rsidR="00FE67FD" w:rsidRDefault="00FE67FD">
            <w:pPr>
              <w:pStyle w:val="HTMLPreformatted"/>
              <w:tabs>
                <w:tab w:val="left" w:pos="310"/>
              </w:tabs>
              <w:snapToGrid w:val="0"/>
              <w:rPr>
                <w:rFonts w:ascii="Consolas" w:eastAsia="Courier New" w:hAnsi="Consolas"/>
              </w:rPr>
            </w:pPr>
          </w:p>
          <w:p w14:paraId="33C9651C" w14:textId="77777777" w:rsidR="00FE67FD" w:rsidRPr="00BD3D59" w:rsidRDefault="00FE67FD">
            <w:pPr>
              <w:pStyle w:val="HTMLPreformatted"/>
              <w:tabs>
                <w:tab w:val="left" w:pos="310"/>
              </w:tabs>
              <w:snapToGrid w:val="0"/>
              <w:rPr>
                <w:rFonts w:ascii="Consolas" w:hAnsi="Consolas"/>
              </w:rPr>
            </w:pPr>
          </w:p>
          <w:p w14:paraId="5038A2DC" w14:textId="77777777" w:rsidR="00FB3F95" w:rsidRPr="00BD3D59" w:rsidRDefault="00FB3F95">
            <w:pPr>
              <w:pStyle w:val="HTMLPreformatted"/>
              <w:tabs>
                <w:tab w:val="left" w:pos="310"/>
              </w:tabs>
              <w:snapToGrid w:val="0"/>
              <w:rPr>
                <w:rFonts w:ascii="Consolas" w:hAnsi="Consolas"/>
              </w:rPr>
            </w:pPr>
            <w:r w:rsidRPr="00BD3D59">
              <w:rPr>
                <w:rFonts w:ascii="Consolas" w:hAnsi="Consolas"/>
                <w:u w:val="single"/>
              </w:rPr>
              <w:lastRenderedPageBreak/>
              <w:t xml:space="preserve">public class SparseArray </w:t>
            </w:r>
          </w:p>
          <w:p w14:paraId="27CCBAE6" w14:textId="77777777" w:rsidR="00FB3F95" w:rsidRPr="00BD3D59" w:rsidRDefault="00FB3F95">
            <w:pPr>
              <w:pStyle w:val="HTMLPreformatted"/>
              <w:tabs>
                <w:tab w:val="left" w:pos="310"/>
              </w:tabs>
              <w:snapToGrid w:val="0"/>
              <w:rPr>
                <w:rFonts w:ascii="Consolas" w:hAnsi="Consolas"/>
              </w:rPr>
            </w:pPr>
            <w:r w:rsidRPr="00BD3D59">
              <w:rPr>
                <w:rFonts w:ascii="Consolas" w:hAnsi="Consolas" w:cs="Times New Roman"/>
              </w:rPr>
              <w:t xml:space="preserve"> </w:t>
            </w:r>
          </w:p>
          <w:p w14:paraId="742ACF63"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private int numRows </w:t>
            </w:r>
          </w:p>
          <w:p w14:paraId="2962EDE5"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private int numCols </w:t>
            </w:r>
          </w:p>
          <w:p w14:paraId="534D3771"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private List&lt;SparseArrayEntry&gt; entries </w:t>
            </w:r>
          </w:p>
          <w:p w14:paraId="5454CE4E"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public int getNumRows() </w:t>
            </w:r>
          </w:p>
          <w:p w14:paraId="547B6186"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public int getNumCols() </w:t>
            </w:r>
          </w:p>
          <w:p w14:paraId="1C592DB2"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public int getValueAt(int row, int col) </w:t>
            </w:r>
          </w:p>
          <w:p w14:paraId="243ABB3D"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public void removeRow(int col)</w:t>
            </w:r>
          </w:p>
          <w:p w14:paraId="7C2DE820"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public int findCol(int value)</w:t>
            </w:r>
          </w:p>
          <w:p w14:paraId="082F1315" w14:textId="77777777" w:rsidR="00FB3F95" w:rsidRPr="00BD3D59" w:rsidRDefault="00FB3F95">
            <w:pPr>
              <w:pStyle w:val="HTMLPreformatted"/>
              <w:tabs>
                <w:tab w:val="left" w:pos="310"/>
              </w:tabs>
              <w:snapToGrid w:val="0"/>
              <w:rPr>
                <w:rFonts w:ascii="Consolas" w:hAnsi="Consolas"/>
              </w:rPr>
            </w:pPr>
          </w:p>
          <w:p w14:paraId="10FBBF0F" w14:textId="77777777" w:rsidR="00FB3F95" w:rsidRPr="00BD3D59" w:rsidRDefault="00FB3F95">
            <w:pPr>
              <w:pStyle w:val="HTMLPreformatted"/>
              <w:tabs>
                <w:tab w:val="left" w:pos="310"/>
              </w:tabs>
              <w:snapToGrid w:val="0"/>
              <w:rPr>
                <w:rFonts w:ascii="Consolas" w:hAnsi="Consolas"/>
              </w:rPr>
            </w:pPr>
            <w:r w:rsidRPr="00BD3D59">
              <w:rPr>
                <w:rFonts w:ascii="Consolas" w:hAnsi="Consolas" w:cs="Times New Roman"/>
              </w:rPr>
              <w:t>Complete method remove</w:t>
            </w:r>
            <w:r w:rsidR="00BD3D59">
              <w:rPr>
                <w:rFonts w:ascii="Consolas" w:hAnsi="Consolas" w:cs="Times New Roman"/>
              </w:rPr>
              <w:t>Row</w:t>
            </w:r>
            <w:r w:rsidRPr="00BD3D59">
              <w:rPr>
                <w:rFonts w:ascii="Consolas" w:hAnsi="Consolas" w:cs="Times New Roman"/>
              </w:rPr>
              <w:t xml:space="preserve"> below. </w:t>
            </w:r>
          </w:p>
          <w:p w14:paraId="24DD5F4B" w14:textId="77777777" w:rsidR="00FB3F95" w:rsidRPr="00BD3D59" w:rsidRDefault="00FB3F95">
            <w:pPr>
              <w:pStyle w:val="HTMLPreformatted"/>
              <w:tabs>
                <w:tab w:val="left" w:pos="310"/>
              </w:tabs>
              <w:snapToGrid w:val="0"/>
              <w:rPr>
                <w:rFonts w:ascii="Consolas" w:hAnsi="Consolas"/>
              </w:rPr>
            </w:pPr>
            <w:r w:rsidRPr="00BD3D59">
              <w:rPr>
                <w:rFonts w:ascii="Consolas" w:eastAsia="Courier New" w:hAnsi="Consolas"/>
              </w:rPr>
              <w:t xml:space="preserve"> </w:t>
            </w:r>
          </w:p>
          <w:p w14:paraId="5B9D869A"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 xml:space="preserve">/** Removes the row from the sparse array.    </w:t>
            </w:r>
          </w:p>
          <w:p w14:paraId="4541B14A" w14:textId="77777777" w:rsidR="00FB3F95" w:rsidRPr="00BD3D59" w:rsidRDefault="00FB3F95">
            <w:pPr>
              <w:pStyle w:val="HTMLPreformatted"/>
              <w:tabs>
                <w:tab w:val="left" w:pos="310"/>
              </w:tabs>
              <w:snapToGrid w:val="0"/>
              <w:rPr>
                <w:rFonts w:ascii="Consolas" w:hAnsi="Consolas"/>
              </w:rPr>
            </w:pPr>
            <w:r w:rsidRPr="00BD3D59">
              <w:rPr>
                <w:rFonts w:ascii="Consolas" w:eastAsia="Courier New" w:hAnsi="Consolas"/>
              </w:rPr>
              <w:t xml:space="preserve"> </w:t>
            </w:r>
            <w:r w:rsidRPr="00BD3D59">
              <w:rPr>
                <w:rFonts w:ascii="Consolas" w:hAnsi="Consolas"/>
              </w:rPr>
              <w:t xml:space="preserve">*  Precondition:  0 ≤ row &lt; getNumRow()    </w:t>
            </w:r>
          </w:p>
          <w:p w14:paraId="043B3A94" w14:textId="77777777" w:rsidR="00FB3F95" w:rsidRPr="00BD3D59" w:rsidRDefault="00FB3F95">
            <w:pPr>
              <w:pStyle w:val="HTMLPreformatted"/>
              <w:tabs>
                <w:tab w:val="left" w:pos="310"/>
              </w:tabs>
              <w:snapToGrid w:val="0"/>
              <w:rPr>
                <w:rFonts w:ascii="Consolas" w:hAnsi="Consolas"/>
              </w:rPr>
            </w:pPr>
            <w:r w:rsidRPr="00BD3D59">
              <w:rPr>
                <w:rFonts w:ascii="Consolas" w:eastAsia="Courier New" w:hAnsi="Consolas"/>
              </w:rPr>
              <w:t xml:space="preserve"> </w:t>
            </w:r>
            <w:r w:rsidRPr="00BD3D59">
              <w:rPr>
                <w:rFonts w:ascii="Consolas" w:hAnsi="Consolas"/>
              </w:rPr>
              <w:t xml:space="preserve">*/  </w:t>
            </w:r>
          </w:p>
          <w:p w14:paraId="6F42F94F" w14:textId="77777777" w:rsidR="00FB3F95" w:rsidRPr="00BD3D59" w:rsidRDefault="00FB3F95">
            <w:pPr>
              <w:pStyle w:val="HTMLPreformatted"/>
              <w:tabs>
                <w:tab w:val="left" w:pos="310"/>
              </w:tabs>
              <w:snapToGrid w:val="0"/>
              <w:rPr>
                <w:rFonts w:ascii="Consolas" w:hAnsi="Consolas"/>
              </w:rPr>
            </w:pPr>
          </w:p>
          <w:p w14:paraId="776338B8" w14:textId="77777777" w:rsidR="00FB3F95" w:rsidRPr="00BD3D59" w:rsidRDefault="00FB3F95">
            <w:pPr>
              <w:pStyle w:val="HTMLPreformatted"/>
              <w:tabs>
                <w:tab w:val="left" w:pos="310"/>
              </w:tabs>
              <w:snapToGrid w:val="0"/>
              <w:rPr>
                <w:rFonts w:ascii="Consolas" w:hAnsi="Consolas"/>
              </w:rPr>
            </w:pPr>
            <w:r w:rsidRPr="00BD3D59">
              <w:rPr>
                <w:rFonts w:ascii="Consolas" w:hAnsi="Consolas"/>
              </w:rPr>
              <w:t>public void removeRow(int row)</w:t>
            </w:r>
          </w:p>
          <w:p w14:paraId="3483CFC6" w14:textId="77777777" w:rsidR="00FB3F95" w:rsidRDefault="00FB3F95">
            <w:pPr>
              <w:pStyle w:val="HTMLPreformatted"/>
              <w:tabs>
                <w:tab w:val="left" w:pos="310"/>
              </w:tabs>
              <w:snapToGrid w:val="0"/>
            </w:pPr>
          </w:p>
          <w:p w14:paraId="3FC6AC2E" w14:textId="77777777" w:rsidR="00FB3F95" w:rsidRDefault="00FB3F95">
            <w:pPr>
              <w:pStyle w:val="HTMLPreformatted"/>
              <w:tabs>
                <w:tab w:val="left" w:pos="310"/>
              </w:tabs>
              <w:snapToGrid w:val="0"/>
            </w:pPr>
          </w:p>
          <w:p w14:paraId="43C844F7" w14:textId="77777777" w:rsidR="00FB3F95" w:rsidRDefault="00FB3F95">
            <w:pPr>
              <w:pStyle w:val="HTMLPreformatted"/>
              <w:tabs>
                <w:tab w:val="left" w:pos="310"/>
              </w:tabs>
              <w:snapToGrid w:val="0"/>
            </w:pPr>
          </w:p>
          <w:p w14:paraId="750A92EA" w14:textId="77777777" w:rsidR="00FB3F95" w:rsidRDefault="00FB3F95">
            <w:pPr>
              <w:pStyle w:val="HTMLPreformatted"/>
              <w:tabs>
                <w:tab w:val="left" w:pos="310"/>
              </w:tabs>
              <w:snapToGrid w:val="0"/>
            </w:pPr>
          </w:p>
          <w:p w14:paraId="31B31D62" w14:textId="77777777" w:rsidR="00FB3F95" w:rsidRDefault="00FB3F95">
            <w:pPr>
              <w:pStyle w:val="HTMLPreformatted"/>
              <w:tabs>
                <w:tab w:val="left" w:pos="310"/>
              </w:tabs>
              <w:snapToGrid w:val="0"/>
            </w:pPr>
          </w:p>
          <w:p w14:paraId="3F7B148A" w14:textId="77777777" w:rsidR="00FB3F95" w:rsidRDefault="00FB3F95">
            <w:pPr>
              <w:pStyle w:val="HTMLPreformatted"/>
              <w:tabs>
                <w:tab w:val="left" w:pos="310"/>
              </w:tabs>
              <w:snapToGrid w:val="0"/>
            </w:pPr>
          </w:p>
          <w:p w14:paraId="6FCFC719" w14:textId="77777777" w:rsidR="00FB3F95" w:rsidRDefault="00FB3F95">
            <w:pPr>
              <w:pStyle w:val="HTMLPreformatted"/>
              <w:tabs>
                <w:tab w:val="left" w:pos="310"/>
              </w:tabs>
              <w:snapToGrid w:val="0"/>
            </w:pPr>
          </w:p>
          <w:p w14:paraId="1116098A" w14:textId="77777777" w:rsidR="00FB3F95" w:rsidRDefault="00FB3F95">
            <w:pPr>
              <w:pStyle w:val="HTMLPreformatted"/>
              <w:tabs>
                <w:tab w:val="left" w:pos="310"/>
              </w:tabs>
              <w:snapToGrid w:val="0"/>
            </w:pPr>
          </w:p>
          <w:p w14:paraId="1578A590" w14:textId="77777777" w:rsidR="00FB3F95" w:rsidRDefault="00FB3F95">
            <w:pPr>
              <w:pStyle w:val="HTMLPreformatted"/>
              <w:tabs>
                <w:tab w:val="left" w:pos="310"/>
              </w:tabs>
              <w:snapToGrid w:val="0"/>
            </w:pPr>
          </w:p>
          <w:p w14:paraId="50744227" w14:textId="77777777" w:rsidR="00FB3F95" w:rsidRDefault="00FB3F95">
            <w:pPr>
              <w:pStyle w:val="HTMLPreformatted"/>
              <w:tabs>
                <w:tab w:val="left" w:pos="310"/>
              </w:tabs>
              <w:snapToGrid w:val="0"/>
            </w:pPr>
          </w:p>
          <w:p w14:paraId="171ABEE4" w14:textId="77777777" w:rsidR="00FB3F95" w:rsidRDefault="00FB3F95">
            <w:pPr>
              <w:pStyle w:val="HTMLPreformatted"/>
              <w:tabs>
                <w:tab w:val="left" w:pos="310"/>
              </w:tabs>
              <w:snapToGrid w:val="0"/>
            </w:pPr>
          </w:p>
          <w:p w14:paraId="7819F9CE" w14:textId="77777777" w:rsidR="00FB3F95" w:rsidRDefault="00FB3F95">
            <w:pPr>
              <w:pStyle w:val="HTMLPreformatted"/>
              <w:tabs>
                <w:tab w:val="left" w:pos="310"/>
              </w:tabs>
              <w:snapToGrid w:val="0"/>
            </w:pPr>
          </w:p>
          <w:p w14:paraId="179150E5" w14:textId="77777777" w:rsidR="00FB3F95" w:rsidRDefault="00FB3F95">
            <w:pPr>
              <w:pStyle w:val="HTMLPreformatted"/>
              <w:tabs>
                <w:tab w:val="left" w:pos="310"/>
              </w:tabs>
              <w:snapToGrid w:val="0"/>
            </w:pPr>
          </w:p>
          <w:p w14:paraId="3CD91AD0" w14:textId="77777777" w:rsidR="00FB3F95" w:rsidRDefault="00FB3F95">
            <w:pPr>
              <w:pStyle w:val="HTMLPreformatted"/>
              <w:tabs>
                <w:tab w:val="left" w:pos="310"/>
              </w:tabs>
              <w:snapToGrid w:val="0"/>
            </w:pPr>
          </w:p>
          <w:p w14:paraId="6FE66B30" w14:textId="77777777" w:rsidR="00FB3F95" w:rsidRDefault="00FB3F95">
            <w:pPr>
              <w:pStyle w:val="HTMLPreformatted"/>
              <w:tabs>
                <w:tab w:val="left" w:pos="310"/>
              </w:tabs>
              <w:snapToGrid w:val="0"/>
            </w:pPr>
          </w:p>
          <w:p w14:paraId="75AAF12B" w14:textId="77777777" w:rsidR="00FB3F95" w:rsidRDefault="00FB3F95">
            <w:pPr>
              <w:pStyle w:val="HTMLPreformatted"/>
              <w:tabs>
                <w:tab w:val="left" w:pos="310"/>
              </w:tabs>
              <w:snapToGrid w:val="0"/>
            </w:pPr>
          </w:p>
          <w:p w14:paraId="39F2EBA4" w14:textId="77777777" w:rsidR="00FB3F95" w:rsidRDefault="00FB3F95">
            <w:pPr>
              <w:pStyle w:val="HTMLPreformatted"/>
              <w:tabs>
                <w:tab w:val="left" w:pos="310"/>
              </w:tabs>
              <w:snapToGrid w:val="0"/>
            </w:pPr>
          </w:p>
          <w:p w14:paraId="3746D782" w14:textId="77777777" w:rsidR="00FB3F95" w:rsidRDefault="00FB3F95">
            <w:pPr>
              <w:pStyle w:val="HTMLPreformatted"/>
              <w:tabs>
                <w:tab w:val="left" w:pos="310"/>
              </w:tabs>
              <w:snapToGrid w:val="0"/>
            </w:pPr>
          </w:p>
          <w:p w14:paraId="33C66367" w14:textId="77777777" w:rsidR="00FB3F95" w:rsidRDefault="00FB3F95">
            <w:pPr>
              <w:pStyle w:val="HTMLPreformatted"/>
              <w:tabs>
                <w:tab w:val="left" w:pos="310"/>
              </w:tabs>
              <w:snapToGrid w:val="0"/>
            </w:pPr>
          </w:p>
          <w:p w14:paraId="5CE043B4" w14:textId="77777777" w:rsidR="00FB3F95" w:rsidRDefault="00FB3F95">
            <w:pPr>
              <w:pStyle w:val="HTMLPreformatted"/>
              <w:tabs>
                <w:tab w:val="left" w:pos="310"/>
              </w:tabs>
              <w:snapToGrid w:val="0"/>
            </w:pPr>
          </w:p>
          <w:p w14:paraId="22922FB4" w14:textId="77777777" w:rsidR="00FB3F95" w:rsidRDefault="00FB3F95">
            <w:pPr>
              <w:pStyle w:val="HTMLPreformatted"/>
              <w:tabs>
                <w:tab w:val="left" w:pos="310"/>
              </w:tabs>
              <w:snapToGrid w:val="0"/>
            </w:pPr>
          </w:p>
          <w:p w14:paraId="5D3CC1AA" w14:textId="77777777" w:rsidR="00FB3F95" w:rsidRDefault="00FB3F95">
            <w:pPr>
              <w:pStyle w:val="HTMLPreformatted"/>
              <w:tabs>
                <w:tab w:val="left" w:pos="310"/>
              </w:tabs>
              <w:snapToGrid w:val="0"/>
            </w:pPr>
          </w:p>
          <w:p w14:paraId="7EDE7637" w14:textId="77777777" w:rsidR="00FB3F95" w:rsidRDefault="00FB3F95">
            <w:pPr>
              <w:pStyle w:val="HTMLPreformatted"/>
              <w:tabs>
                <w:tab w:val="left" w:pos="310"/>
              </w:tabs>
              <w:snapToGrid w:val="0"/>
            </w:pPr>
          </w:p>
          <w:p w14:paraId="376A058E" w14:textId="77777777" w:rsidR="00FB3F95" w:rsidRDefault="00FB3F95">
            <w:pPr>
              <w:pStyle w:val="HTMLPreformatted"/>
              <w:tabs>
                <w:tab w:val="left" w:pos="310"/>
              </w:tabs>
              <w:snapToGrid w:val="0"/>
            </w:pPr>
          </w:p>
          <w:p w14:paraId="7963EFE0" w14:textId="77777777" w:rsidR="00FB3F95" w:rsidRDefault="00FB3F95">
            <w:pPr>
              <w:pStyle w:val="HTMLPreformatted"/>
              <w:tabs>
                <w:tab w:val="left" w:pos="310"/>
              </w:tabs>
              <w:snapToGrid w:val="0"/>
            </w:pPr>
          </w:p>
          <w:p w14:paraId="09F655AC" w14:textId="77777777" w:rsidR="00FB3F95" w:rsidRDefault="00FB3F95">
            <w:pPr>
              <w:pStyle w:val="HTMLPreformatted"/>
              <w:tabs>
                <w:tab w:val="left" w:pos="310"/>
              </w:tabs>
              <w:snapToGrid w:val="0"/>
            </w:pPr>
          </w:p>
          <w:p w14:paraId="4A414D2C" w14:textId="77777777" w:rsidR="00FB3F95" w:rsidRDefault="00FB3F95">
            <w:pPr>
              <w:pStyle w:val="HTMLPreformatted"/>
              <w:tabs>
                <w:tab w:val="left" w:pos="310"/>
              </w:tabs>
              <w:snapToGrid w:val="0"/>
            </w:pPr>
          </w:p>
          <w:p w14:paraId="463A78D6" w14:textId="77777777" w:rsidR="00FB3F95" w:rsidRDefault="00FB3F95">
            <w:pPr>
              <w:pStyle w:val="HTMLPreformatted"/>
              <w:tabs>
                <w:tab w:val="left" w:pos="310"/>
              </w:tabs>
              <w:snapToGrid w:val="0"/>
            </w:pPr>
          </w:p>
          <w:p w14:paraId="4C3A7A24" w14:textId="77777777" w:rsidR="00FB3F95" w:rsidRDefault="00FB3F95">
            <w:pPr>
              <w:pStyle w:val="HTMLPreformatted"/>
              <w:tabs>
                <w:tab w:val="left" w:pos="310"/>
              </w:tabs>
              <w:snapToGrid w:val="0"/>
            </w:pPr>
          </w:p>
          <w:p w14:paraId="7A6C8D18" w14:textId="77777777" w:rsidR="00FB3F95" w:rsidRDefault="00FB3F95">
            <w:pPr>
              <w:pStyle w:val="HTMLPreformatted"/>
              <w:tabs>
                <w:tab w:val="left" w:pos="310"/>
              </w:tabs>
              <w:snapToGrid w:val="0"/>
            </w:pPr>
          </w:p>
          <w:p w14:paraId="316DBFA4" w14:textId="77777777" w:rsidR="00FB3F95" w:rsidRDefault="00FB3F95">
            <w:pPr>
              <w:pStyle w:val="HTMLPreformatted"/>
              <w:tabs>
                <w:tab w:val="left" w:pos="310"/>
              </w:tabs>
              <w:snapToGrid w:val="0"/>
            </w:pPr>
          </w:p>
          <w:p w14:paraId="5A5DBC09" w14:textId="77777777" w:rsidR="00FB3F95" w:rsidRDefault="00FB3F95">
            <w:pPr>
              <w:pStyle w:val="HTMLPreformatted"/>
              <w:tabs>
                <w:tab w:val="left" w:pos="310"/>
              </w:tabs>
              <w:snapToGrid w:val="0"/>
            </w:pPr>
          </w:p>
          <w:p w14:paraId="59038DB8" w14:textId="77777777" w:rsidR="00FB3F95" w:rsidRDefault="00FB3F95">
            <w:pPr>
              <w:pStyle w:val="HTMLPreformatted"/>
              <w:tabs>
                <w:tab w:val="left" w:pos="310"/>
              </w:tabs>
              <w:snapToGrid w:val="0"/>
            </w:pPr>
          </w:p>
          <w:p w14:paraId="7860AD9F" w14:textId="77777777" w:rsidR="00FB3F95" w:rsidRDefault="00FB3F95">
            <w:pPr>
              <w:pStyle w:val="HTMLPreformatted"/>
              <w:tabs>
                <w:tab w:val="left" w:pos="310"/>
              </w:tabs>
              <w:snapToGrid w:val="0"/>
            </w:pPr>
          </w:p>
          <w:p w14:paraId="2FF1AE8A" w14:textId="77777777" w:rsidR="00FB3F95" w:rsidRDefault="00FB3F95">
            <w:pPr>
              <w:pStyle w:val="HTMLPreformatted"/>
              <w:tabs>
                <w:tab w:val="left" w:pos="310"/>
              </w:tabs>
              <w:snapToGrid w:val="0"/>
            </w:pPr>
          </w:p>
        </w:tc>
      </w:tr>
      <w:tr w:rsidR="00FB3F95" w14:paraId="7263F6B5" w14:textId="77777777">
        <w:trPr>
          <w:trHeight w:val="312"/>
        </w:trPr>
        <w:tc>
          <w:tcPr>
            <w:tcW w:w="8181" w:type="dxa"/>
            <w:tcBorders>
              <w:left w:val="single" w:sz="4" w:space="0" w:color="000000"/>
              <w:bottom w:val="single" w:sz="4" w:space="0" w:color="000000"/>
            </w:tcBorders>
            <w:shd w:val="clear" w:color="auto" w:fill="auto"/>
          </w:tcPr>
          <w:p w14:paraId="52576583" w14:textId="77777777" w:rsidR="00FB3F95" w:rsidRDefault="00FB3F95">
            <w:pPr>
              <w:snapToGrid w:val="0"/>
            </w:pPr>
          </w:p>
        </w:tc>
        <w:tc>
          <w:tcPr>
            <w:tcW w:w="824" w:type="dxa"/>
            <w:tcBorders>
              <w:left w:val="single" w:sz="4" w:space="0" w:color="000000"/>
              <w:bottom w:val="single" w:sz="4" w:space="0" w:color="000000"/>
              <w:right w:val="single" w:sz="4" w:space="0" w:color="000000"/>
            </w:tcBorders>
            <w:shd w:val="clear" w:color="auto" w:fill="auto"/>
          </w:tcPr>
          <w:p w14:paraId="7DDE28AE" w14:textId="77777777" w:rsidR="00FB3F95" w:rsidRDefault="00FB3F95">
            <w:pPr>
              <w:snapToGrid w:val="0"/>
            </w:pPr>
          </w:p>
          <w:p w14:paraId="4ECB9019" w14:textId="77777777" w:rsidR="00FB3F95" w:rsidRDefault="00FB3F95">
            <w:r>
              <w:t xml:space="preserve">       /5</w:t>
            </w:r>
          </w:p>
        </w:tc>
      </w:tr>
    </w:tbl>
    <w:p w14:paraId="7FFC5F9B" w14:textId="77777777" w:rsidR="00FB3F95" w:rsidRDefault="00FB3F95"/>
    <w:sectPr w:rsidR="00FB3F95">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CA56B" w14:textId="77777777" w:rsidR="00054BDF" w:rsidRDefault="00054BDF">
      <w:r>
        <w:separator/>
      </w:r>
    </w:p>
  </w:endnote>
  <w:endnote w:type="continuationSeparator" w:id="0">
    <w:p w14:paraId="71ECE628" w14:textId="77777777" w:rsidR="00054BDF" w:rsidRDefault="00054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roman"/>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Droid Sans Fallback">
    <w:charset w:val="01"/>
    <w:family w:val="auto"/>
    <w:pitch w:val="variable"/>
  </w:font>
  <w:font w:name="FreeSans">
    <w:altName w:val="Times New Roman"/>
    <w:charset w:val="01"/>
    <w:family w:val="auto"/>
    <w:pitch w:val="variable"/>
  </w:font>
  <w:font w:name="Consolas">
    <w:panose1 w:val="020B0609020204030204"/>
    <w:charset w:val="00"/>
    <w:family w:val="modern"/>
    <w:pitch w:val="fixed"/>
    <w:sig w:usb0="E00006FF" w:usb1="0000FCFF" w:usb2="00000001" w:usb3="00000000" w:csb0="0000019F" w:csb1="00000000"/>
  </w:font>
  <w:font w:name="FreeMono">
    <w:altName w:val="Calibri"/>
    <w:charset w:val="01"/>
    <w:family w:val="modern"/>
    <w:pitch w:val="fixed"/>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A6975" w14:textId="77777777" w:rsidR="00B26310" w:rsidRDefault="00B263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6821B" w14:textId="77777777" w:rsidR="00FB3F95" w:rsidRDefault="00FB3F95">
    <w:pPr>
      <w:pStyle w:val="Footer"/>
      <w:pBdr>
        <w:top w:val="none" w:sz="0" w:space="0" w:color="000000"/>
        <w:left w:val="none" w:sz="0" w:space="0" w:color="000000"/>
        <w:bottom w:val="single" w:sz="12" w:space="1" w:color="000000"/>
        <w:right w:val="none" w:sz="0" w:space="0" w:color="000000"/>
      </w:pBdr>
    </w:pPr>
  </w:p>
  <w:p w14:paraId="0B4A2964" w14:textId="77777777" w:rsidR="00FB3F95" w:rsidRDefault="00FB3F95">
    <w:pPr>
      <w:pStyle w:val="Footer"/>
    </w:pPr>
  </w:p>
  <w:p w14:paraId="3722A42A" w14:textId="77777777" w:rsidR="00FB3F95" w:rsidRDefault="00FB3F9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E5CC8" w14:textId="77777777" w:rsidR="00FB3F95" w:rsidRDefault="00FB3F95">
    <w:pPr>
      <w:pStyle w:val="Footer"/>
      <w:pBdr>
        <w:top w:val="none" w:sz="0" w:space="0" w:color="000000"/>
        <w:left w:val="none" w:sz="0" w:space="0" w:color="000000"/>
        <w:bottom w:val="single" w:sz="12" w:space="1" w:color="000000"/>
        <w:right w:val="none" w:sz="0" w:space="0" w:color="000000"/>
      </w:pBdr>
    </w:pPr>
  </w:p>
  <w:p w14:paraId="299A5101" w14:textId="77777777" w:rsidR="00FB3F95" w:rsidRDefault="00FB3F95">
    <w:pPr>
      <w:pStyle w:val="Footer"/>
    </w:pPr>
    <w:r>
      <w:t xml:space="preserve">© Pluska                                                                                                                                  </w:t>
    </w:r>
  </w:p>
  <w:p w14:paraId="20226004" w14:textId="77777777" w:rsidR="00FB3F95" w:rsidRDefault="00FB3F95">
    <w:pPr>
      <w:pStyle w:val="Footer"/>
      <w:jc w:val="right"/>
    </w:pPr>
    <w:r>
      <w:tab/>
      <w:t>_______/13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563BF" w14:textId="77777777" w:rsidR="00054BDF" w:rsidRDefault="00054BDF">
      <w:r>
        <w:separator/>
      </w:r>
    </w:p>
  </w:footnote>
  <w:footnote w:type="continuationSeparator" w:id="0">
    <w:p w14:paraId="6DAA0317" w14:textId="77777777" w:rsidR="00054BDF" w:rsidRDefault="00054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15DB1" w14:textId="77777777" w:rsidR="00B26310" w:rsidRDefault="00B263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7495B" w14:textId="77777777" w:rsidR="00FB3F95" w:rsidRDefault="00FB3F95">
    <w:pPr>
      <w:pStyle w:val="Header"/>
    </w:pPr>
    <w:r>
      <w:t>Exam Set 27</w:t>
    </w:r>
    <w:r w:rsidR="0078296B">
      <w:t>E</w:t>
    </w:r>
  </w:p>
  <w:p w14:paraId="4F161288" w14:textId="77777777" w:rsidR="00FB3F95" w:rsidRDefault="00FB3F95">
    <w:pPr>
      <w:pStyle w:val="Header"/>
    </w:pPr>
    <w:r>
      <w:t xml:space="preserve">AP Computer Science A                                    </w:t>
    </w:r>
  </w:p>
  <w:p w14:paraId="1CD1C985" w14:textId="77777777" w:rsidR="00FB3F95" w:rsidRDefault="00FB3F95">
    <w:pPr>
      <w:pStyle w:val="Header"/>
      <w:pBdr>
        <w:top w:val="none" w:sz="0" w:space="0" w:color="000000"/>
        <w:left w:val="none" w:sz="0" w:space="0" w:color="000000"/>
        <w:bottom w:val="single" w:sz="12" w:space="1" w:color="000000"/>
        <w:right w:val="none" w:sz="0" w:space="0"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C4435" w14:textId="341A8C96" w:rsidR="00FB3F95" w:rsidRDefault="00FB3F95">
    <w:pPr>
      <w:pStyle w:val="Header"/>
    </w:pPr>
    <w:r>
      <w:t>Exam Sets 27</w:t>
    </w:r>
    <w:r w:rsidR="0078296B">
      <w:t>E</w:t>
    </w:r>
    <w:r w:rsidR="00B26310">
      <w:t xml:space="preserve"> Solutions</w:t>
    </w:r>
  </w:p>
  <w:p w14:paraId="60014D30" w14:textId="77777777" w:rsidR="00FB3F95" w:rsidRDefault="00FB3F95">
    <w:pPr>
      <w:pStyle w:val="Header"/>
    </w:pPr>
    <w:r>
      <w:t xml:space="preserve">AP Computer Science A                                    </w:t>
    </w:r>
  </w:p>
  <w:p w14:paraId="2CFB2387" w14:textId="77777777" w:rsidR="00FB3F95" w:rsidRDefault="00FB3F95">
    <w:pPr>
      <w:pStyle w:val="Header"/>
      <w:pBdr>
        <w:top w:val="none" w:sz="0" w:space="0" w:color="000000"/>
        <w:left w:val="none" w:sz="0" w:space="0" w:color="000000"/>
        <w:bottom w:val="single" w:sz="12" w:space="1" w:color="000000"/>
        <w:right w:val="none" w:sz="0" w:space="0" w:color="000000"/>
      </w:pBdr>
    </w:pPr>
  </w:p>
  <w:p w14:paraId="398EAA8A" w14:textId="77777777" w:rsidR="00FB3F95" w:rsidRDefault="00FB3F95">
    <w:pPr>
      <w:pStyle w:val="Header"/>
      <w:pBdr>
        <w:top w:val="none" w:sz="0" w:space="0" w:color="000000"/>
        <w:left w:val="none" w:sz="0" w:space="0" w:color="000000"/>
        <w:bottom w:val="single" w:sz="12" w:space="1" w:color="000000"/>
        <w:right w:val="none" w:sz="0" w:space="0" w:color="000000"/>
      </w:pBdr>
    </w:pPr>
    <w:r>
      <w:t>Name ______________________________________________________________________Period_____</w:t>
    </w:r>
  </w:p>
  <w:p w14:paraId="31314853" w14:textId="77777777" w:rsidR="00FB3F95" w:rsidRDefault="00FB3F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0"/>
        </w:tabs>
        <w:ind w:left="720" w:hanging="360"/>
      </w:pPr>
      <w:rPr>
        <w:rFonts w:ascii="Times New Roman" w:hAnsi="Times New Roman" w:cs="Times New Roman" w:hint="default"/>
      </w:rPr>
    </w:lvl>
  </w:abstractNum>
  <w:abstractNum w:abstractNumId="2" w15:restartNumberingAfterBreak="0">
    <w:nsid w:val="00000003"/>
    <w:multiLevelType w:val="singleLevel"/>
    <w:tmpl w:val="00000003"/>
    <w:name w:val="WW8Num3"/>
    <w:lvl w:ilvl="0">
      <w:start w:val="1"/>
      <w:numFmt w:val="lowerLetter"/>
      <w:lvlText w:val="(%1)"/>
      <w:lvlJc w:val="left"/>
      <w:pPr>
        <w:tabs>
          <w:tab w:val="num" w:pos="0"/>
        </w:tabs>
        <w:ind w:left="720" w:hanging="360"/>
      </w:pPr>
      <w:rPr>
        <w:rFonts w:ascii="Times New Roman" w:hAnsi="Times New Roman" w:cs="Times New Roman" w:hint="default"/>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776"/>
    <w:rsid w:val="00003644"/>
    <w:rsid w:val="00010EA3"/>
    <w:rsid w:val="00054BDF"/>
    <w:rsid w:val="000A3E6C"/>
    <w:rsid w:val="001722B8"/>
    <w:rsid w:val="001D60E7"/>
    <w:rsid w:val="001E2776"/>
    <w:rsid w:val="00227960"/>
    <w:rsid w:val="00231949"/>
    <w:rsid w:val="00254F7B"/>
    <w:rsid w:val="00340578"/>
    <w:rsid w:val="00470EDD"/>
    <w:rsid w:val="00517AAF"/>
    <w:rsid w:val="006424F1"/>
    <w:rsid w:val="007703EE"/>
    <w:rsid w:val="0078296B"/>
    <w:rsid w:val="0098238D"/>
    <w:rsid w:val="00993563"/>
    <w:rsid w:val="009D59B4"/>
    <w:rsid w:val="00A90D66"/>
    <w:rsid w:val="00AF6F69"/>
    <w:rsid w:val="00B03587"/>
    <w:rsid w:val="00B26310"/>
    <w:rsid w:val="00B97AE6"/>
    <w:rsid w:val="00BD3D59"/>
    <w:rsid w:val="00C51C63"/>
    <w:rsid w:val="00D039DF"/>
    <w:rsid w:val="00F53B9F"/>
    <w:rsid w:val="00F97593"/>
    <w:rsid w:val="00FB3F95"/>
    <w:rsid w:val="00FE6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4B5135"/>
  <w15:chartTrackingRefBased/>
  <w15:docId w15:val="{8852B72B-DE0A-4F8D-935C-E8995FD5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2z0">
    <w:name w:val="WW8Num2z0"/>
    <w:rPr>
      <w:rFonts w:ascii="Times New Roman" w:hAnsi="Times New Roman" w:cs="Times New Roman" w:hint="default"/>
    </w:rPr>
  </w:style>
  <w:style w:type="character" w:customStyle="1" w:styleId="WW8Num3z0">
    <w:name w:val="WW8Num3z0"/>
    <w:rPr>
      <w:rFonts w:ascii="Times New Roman" w:hAnsi="Times New Roman" w:cs="Times New Roman"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styleId="DefaultParagraphFont0">
    <w:name w:val="Default Paragraph Font"/>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5z0">
    <w:name w:val="WW8Num5z0"/>
    <w:rPr>
      <w:rFonts w:ascii="Symbol" w:hAnsi="Symbol" w:cs="Symbol" w:hint="default"/>
    </w:rPr>
  </w:style>
  <w:style w:type="character" w:customStyle="1" w:styleId="WW8Num5z1">
    <w:name w:val="WW8Num5z1"/>
    <w:rPr>
      <w:rFonts w:ascii="Times New Roman" w:eastAsia="Times New Roman" w:hAnsi="Times New Roman" w:cs="Times New Roman" w:hint="default"/>
    </w:rPr>
  </w:style>
  <w:style w:type="character" w:customStyle="1" w:styleId="WW8Num5z2">
    <w:name w:val="WW8Num5z2"/>
    <w:rPr>
      <w:rFonts w:ascii="Wingdings" w:hAnsi="Wingdings" w:cs="Wingdings" w:hint="default"/>
    </w:rPr>
  </w:style>
  <w:style w:type="character" w:customStyle="1" w:styleId="WW8Num5z4">
    <w:name w:val="WW8Num5z4"/>
    <w:rPr>
      <w:rFonts w:ascii="Courier New" w:hAnsi="Courier New" w:cs="Courier New" w:hint="default"/>
    </w:rPr>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DefaultParagraphFont">
    <w:name w:val="WW-Default Paragraph Font"/>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hint="default"/>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hint="default"/>
      <w:color w:val="222222"/>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Times New Roman" w:hAnsi="Times New Roman" w:cs="Times New Roman"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DefaultParagraphFont1">
    <w:name w:val="WW-Default Paragraph Font1"/>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15z0">
    <w:name w:val="WW8Num15z0"/>
    <w:rPr>
      <w:rFonts w:ascii="Times New Roman" w:hAnsi="Times New Roman" w:cs="Times New Roman"/>
      <w:color w:val="222222"/>
      <w:sz w:val="22"/>
      <w:szCs w:val="22"/>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color w:val="222222"/>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DefaultParagraphFont11">
    <w:name w:val="WW-Default Paragraph Font11"/>
  </w:style>
  <w:style w:type="character" w:customStyle="1" w:styleId="WW8Num5z3">
    <w:name w:val="WW8Num5z3"/>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DefaultParagraphFont111">
    <w:name w:val="WW-Default Paragraph Font111"/>
  </w:style>
  <w:style w:type="character" w:customStyle="1" w:styleId="DefaultParagraphFont1">
    <w:name w:val="Default Paragraph Font1"/>
  </w:style>
  <w:style w:type="character" w:customStyle="1" w:styleId="WW8Num19z0">
    <w:name w:val="WW8Num19z0"/>
    <w:rPr>
      <w:rFonts w:ascii="Times New Roman" w:eastAsia="Times New Roman" w:hAnsi="Times New Roman" w:cs="Times New Roman"/>
    </w:rPr>
  </w:style>
  <w:style w:type="character" w:customStyle="1" w:styleId="WW8Num19z1">
    <w:name w:val="WW8Num19z1"/>
    <w:rPr>
      <w:rFonts w:ascii="OpenSymbol" w:hAnsi="OpenSymbol" w:cs="OpenSymbol"/>
    </w:rPr>
  </w:style>
  <w:style w:type="character" w:customStyle="1" w:styleId="WW8Num19z3">
    <w:name w:val="WW8Num19z3"/>
    <w:rPr>
      <w:rFonts w:ascii="Symbol" w:hAnsi="Symbol" w:cs="OpenSymbol"/>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DefaultParagraphFont1111">
    <w:name w:val="WW-Default Paragraph Font1111"/>
  </w:style>
  <w:style w:type="character" w:customStyle="1" w:styleId="WW8Num19z2">
    <w:name w:val="WW8Num19z2"/>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DefaultParagraphFont11111">
    <w:name w:val="WW-Default Paragraph Font11111"/>
  </w:style>
  <w:style w:type="character" w:customStyle="1" w:styleId="WW-DefaultParagraphFont111111">
    <w:name w:val="WW-Default Paragraph Font111111"/>
  </w:style>
  <w:style w:type="character" w:customStyle="1" w:styleId="WW-DefaultParagraphFont1111111">
    <w:name w:val="WW-Default Paragraph Font1111111"/>
  </w:style>
  <w:style w:type="character" w:customStyle="1" w:styleId="NumberingSymbols">
    <w:name w:val="Numbering Symbols"/>
  </w:style>
  <w:style w:type="character" w:customStyle="1" w:styleId="HTMLPreformattedChar">
    <w:name w:val="HTML Preformatted Char"/>
    <w:rPr>
      <w:rFonts w:ascii="Courier New" w:hAnsi="Courier New" w:cs="Courier New"/>
    </w:rPr>
  </w:style>
  <w:style w:type="character" w:customStyle="1" w:styleId="BalloonTextChar">
    <w:name w:val="Balloon Text Char"/>
    <w:rPr>
      <w:rFonts w:ascii="Segoe UI" w:hAnsi="Segoe UI" w:cs="Mangal"/>
      <w:sz w:val="18"/>
      <w:szCs w:val="16"/>
      <w:lang w:eastAsia="zh-CN" w:bidi="hi-IN"/>
    </w:rPr>
  </w:style>
  <w:style w:type="character" w:styleId="HTMLCode">
    <w:name w:val="HTML Code"/>
    <w:rPr>
      <w:rFonts w:ascii="Courier New" w:eastAsia="Times New Roman" w:hAnsi="Courier New" w:cs="Courier New"/>
      <w:sz w:val="20"/>
      <w:szCs w:val="20"/>
    </w:rPr>
  </w:style>
  <w:style w:type="character" w:customStyle="1" w:styleId="apple-converted-space">
    <w:name w:val="apple-converted-space"/>
  </w:style>
  <w:style w:type="character" w:customStyle="1" w:styleId="ctext">
    <w:name w:val="ctext"/>
  </w:style>
  <w:style w:type="character" w:customStyle="1" w:styleId="text">
    <w:name w:val="text"/>
  </w:style>
  <w:style w:type="character" w:customStyle="1" w:styleId="highlight">
    <w:name w:val="highlight"/>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rPr>
  </w:style>
  <w:style w:type="paragraph" w:customStyle="1" w:styleId="Index">
    <w:name w:val="Index"/>
    <w:basedOn w:val="Normal"/>
    <w:pPr>
      <w:suppressLineNumbers/>
    </w:pPr>
    <w:rPr>
      <w:rFonts w:cs="FreeSan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Cs w:val="20"/>
      <w:lang w:bidi="ar-SA"/>
    </w:rPr>
  </w:style>
  <w:style w:type="paragraph" w:styleId="BalloonText">
    <w:name w:val="Balloon Text"/>
    <w:basedOn w:val="Normal"/>
    <w:rPr>
      <w:rFonts w:ascii="Segoe UI" w:hAnsi="Segoe UI" w:cs="Mangal"/>
      <w:sz w:val="18"/>
      <w:szCs w:val="16"/>
    </w:rPr>
  </w:style>
  <w:style w:type="paragraph" w:styleId="NormalWeb">
    <w:name w:val="Normal (Web)"/>
    <w:basedOn w:val="Normal"/>
    <w:pPr>
      <w:suppressAutoHyphens w:val="0"/>
      <w:spacing w:before="280" w:after="280"/>
    </w:pPr>
    <w:rPr>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1176</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heidi pluska</dc:creator>
  <cp:keywords/>
  <cp:lastModifiedBy>heidi.pluska@gmail.com</cp:lastModifiedBy>
  <cp:revision>3</cp:revision>
  <cp:lastPrinted>2021-04-02T14:07:00Z</cp:lastPrinted>
  <dcterms:created xsi:type="dcterms:W3CDTF">2022-03-17T14:04:00Z</dcterms:created>
  <dcterms:modified xsi:type="dcterms:W3CDTF">2022-03-17T14:04:00Z</dcterms:modified>
</cp:coreProperties>
</file>