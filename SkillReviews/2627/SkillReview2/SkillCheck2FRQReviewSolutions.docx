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2141395" w14:textId="77777777" w:rsidR="007D793B" w:rsidRDefault="007D793B"/>
    <w:tbl>
      <w:tblPr>
        <w:tblW w:w="8925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8925"/>
      </w:tblGrid>
      <w:tr w:rsidR="007D793B" w14:paraId="0F408D7A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00D07" w14:textId="77777777" w:rsidR="007D793B" w:rsidRDefault="007D793B" w:rsidP="00B117B4">
            <w:pPr>
              <w:numPr>
                <w:ilvl w:val="0"/>
                <w:numId w:val="9"/>
              </w:numPr>
              <w:ind w:left="395" w:hanging="395"/>
            </w:pPr>
            <w:r>
              <w:rPr>
                <w:sz w:val="22"/>
                <w:szCs w:val="22"/>
              </w:rPr>
              <w:t xml:space="preserve">Complete the following code segments. </w:t>
            </w:r>
          </w:p>
        </w:tc>
      </w:tr>
      <w:tr w:rsidR="007D793B" w14:paraId="532740F4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0432F" w14:textId="77777777" w:rsidR="007D793B" w:rsidRDefault="007D793B">
            <w:pPr>
              <w:numPr>
                <w:ilvl w:val="0"/>
                <w:numId w:val="6"/>
              </w:numPr>
              <w:tabs>
                <w:tab w:val="left" w:pos="360"/>
              </w:tabs>
              <w:snapToGrid w:val="0"/>
              <w:ind w:left="360"/>
            </w:pPr>
            <w:r>
              <w:rPr>
                <w:sz w:val="22"/>
                <w:szCs w:val="22"/>
              </w:rPr>
              <w:t xml:space="preserve">Write code that will assign the value of “Computer Science is Cool” to the String variable “g”. Then have it print this String in all lower case. </w:t>
            </w:r>
          </w:p>
          <w:p w14:paraId="659E2EF3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007C080F" w14:textId="7AFE8462" w:rsidR="007D793B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String g = “Computer Science is Cool</w:t>
            </w:r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”;</w:t>
            </w:r>
            <w:proofErr w:type="gramEnd"/>
          </w:p>
          <w:p w14:paraId="314DCA84" w14:textId="19B09A43" w:rsidR="007D793B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System.out.println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</w:t>
            </w:r>
            <w:proofErr w:type="spellStart"/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g.toLowerCase</w:t>
            </w:r>
            <w:proofErr w:type="spellEnd"/>
            <w:proofErr w:type="gram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());</w:t>
            </w:r>
          </w:p>
          <w:p w14:paraId="105F0419" w14:textId="77777777" w:rsidR="007D793B" w:rsidRDefault="007D793B">
            <w:pPr>
              <w:tabs>
                <w:tab w:val="left" w:pos="360"/>
              </w:tabs>
              <w:rPr>
                <w:sz w:val="22"/>
                <w:szCs w:val="22"/>
              </w:rPr>
            </w:pPr>
          </w:p>
          <w:p w14:paraId="282CDF67" w14:textId="77777777" w:rsidR="007D793B" w:rsidRDefault="007D793B">
            <w:pPr>
              <w:rPr>
                <w:sz w:val="22"/>
                <w:szCs w:val="22"/>
              </w:rPr>
            </w:pPr>
          </w:p>
          <w:p w14:paraId="5C8349F8" w14:textId="77777777" w:rsidR="004A2CCC" w:rsidRDefault="004A2CCC">
            <w:pPr>
              <w:rPr>
                <w:sz w:val="22"/>
                <w:szCs w:val="22"/>
              </w:rPr>
            </w:pPr>
          </w:p>
          <w:p w14:paraId="33B9A598" w14:textId="77777777" w:rsidR="004A2CCC" w:rsidRDefault="004A2CCC">
            <w:pPr>
              <w:rPr>
                <w:sz w:val="22"/>
                <w:szCs w:val="22"/>
              </w:rPr>
            </w:pPr>
          </w:p>
          <w:p w14:paraId="741288FD" w14:textId="77777777" w:rsidR="007D793B" w:rsidRDefault="007D793B">
            <w:pPr>
              <w:rPr>
                <w:sz w:val="22"/>
                <w:szCs w:val="22"/>
              </w:rPr>
            </w:pPr>
          </w:p>
          <w:p w14:paraId="061E4AC6" w14:textId="77777777" w:rsidR="007D793B" w:rsidRDefault="007D793B">
            <w:pPr>
              <w:rPr>
                <w:sz w:val="22"/>
                <w:szCs w:val="22"/>
              </w:rPr>
            </w:pPr>
          </w:p>
        </w:tc>
      </w:tr>
      <w:tr w:rsidR="007D793B" w14:paraId="370A177B" w14:textId="77777777" w:rsidTr="004A2CCC"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3C53B" w14:textId="77777777" w:rsidR="007D793B" w:rsidRDefault="007D793B">
            <w:pPr>
              <w:numPr>
                <w:ilvl w:val="0"/>
                <w:numId w:val="7"/>
              </w:numPr>
              <w:tabs>
                <w:tab w:val="left" w:pos="360"/>
              </w:tabs>
              <w:snapToGrid w:val="0"/>
              <w:ind w:left="360"/>
            </w:pPr>
            <w:r>
              <w:rPr>
                <w:sz w:val="22"/>
                <w:szCs w:val="22"/>
              </w:rPr>
              <w:t>Initialize a String variable b to “Four score and seven years ago”.  Print all the characters between (not inclusive) the first “s” in score and the “y” in years (EX</w:t>
            </w:r>
            <w:proofErr w:type="gramStart"/>
            <w:r>
              <w:rPr>
                <w:sz w:val="22"/>
                <w:szCs w:val="22"/>
              </w:rPr>
              <w:t>:  “</w:t>
            </w:r>
            <w:proofErr w:type="gramEnd"/>
            <w:r>
              <w:rPr>
                <w:sz w:val="22"/>
                <w:szCs w:val="22"/>
              </w:rPr>
              <w:t>core and seven “)</w:t>
            </w:r>
          </w:p>
          <w:p w14:paraId="59E2342F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55F8E16A" w14:textId="77777777" w:rsidR="007D793B" w:rsidRPr="00426ABD" w:rsidRDefault="007D793B">
            <w:pPr>
              <w:snapToGrid w:val="0"/>
              <w:ind w:left="360"/>
              <w:rPr>
                <w:rFonts w:ascii="Consolas" w:hAnsi="Consolas"/>
                <w:sz w:val="22"/>
                <w:szCs w:val="22"/>
              </w:rPr>
            </w:pPr>
          </w:p>
          <w:p w14:paraId="47EC8064" w14:textId="5CFBC0E9" w:rsidR="007D793B" w:rsidRPr="00426ABD" w:rsidRDefault="00426ABD" w:rsidP="00426ABD">
            <w:pPr>
              <w:snapToGrid w:val="0"/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String b = “Four score and seven years ago</w:t>
            </w:r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”;</w:t>
            </w:r>
            <w:proofErr w:type="gramEnd"/>
          </w:p>
          <w:p w14:paraId="570650D9" w14:textId="1C98DC43" w:rsidR="007D793B" w:rsidRPr="00426ABD" w:rsidRDefault="00426ABD">
            <w:pPr>
              <w:snapToGrid w:val="0"/>
              <w:rPr>
                <w:rFonts w:ascii="Consolas" w:hAnsi="Consolas"/>
                <w:color w:val="0070C0"/>
                <w:sz w:val="22"/>
                <w:szCs w:val="22"/>
              </w:rPr>
            </w:pP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System.out.println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</w:t>
            </w:r>
            <w:proofErr w:type="spellStart"/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b.substring</w:t>
            </w:r>
            <w:proofErr w:type="spellEnd"/>
            <w:proofErr w:type="gram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(5, 22))</w:t>
            </w:r>
          </w:p>
          <w:p w14:paraId="28586A7A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62F99566" w14:textId="77777777" w:rsidR="004A2CCC" w:rsidRDefault="004A2CCC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1BE5440C" w14:textId="77777777" w:rsidR="004A2CCC" w:rsidRDefault="004A2CCC">
            <w:pPr>
              <w:snapToGrid w:val="0"/>
              <w:ind w:left="360"/>
              <w:rPr>
                <w:sz w:val="22"/>
                <w:szCs w:val="22"/>
              </w:rPr>
            </w:pPr>
          </w:p>
          <w:p w14:paraId="4570399B" w14:textId="77777777" w:rsidR="007D793B" w:rsidRDefault="007D793B" w:rsidP="00B117B4">
            <w:pPr>
              <w:snapToGrid w:val="0"/>
              <w:rPr>
                <w:sz w:val="22"/>
                <w:szCs w:val="22"/>
              </w:rPr>
            </w:pPr>
          </w:p>
          <w:p w14:paraId="7D5EC074" w14:textId="77777777" w:rsidR="007D793B" w:rsidRDefault="007D793B">
            <w:pPr>
              <w:snapToGrid w:val="0"/>
              <w:ind w:left="360"/>
              <w:rPr>
                <w:sz w:val="22"/>
                <w:szCs w:val="22"/>
              </w:rPr>
            </w:pPr>
          </w:p>
        </w:tc>
      </w:tr>
      <w:tr w:rsidR="007D793B" w14:paraId="45B4C3B0" w14:textId="77777777" w:rsidTr="004A2CCC"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38E8C" w14:textId="77777777" w:rsidR="007D793B" w:rsidRDefault="007D793B">
            <w:r>
              <w:rPr>
                <w:sz w:val="22"/>
                <w:szCs w:val="22"/>
              </w:rPr>
              <w:t xml:space="preserve">(c)  Write code that will produce the following printout using only a single </w:t>
            </w:r>
            <w:proofErr w:type="spellStart"/>
            <w:proofErr w:type="gramStart"/>
            <w:r>
              <w:rPr>
                <w:sz w:val="22"/>
                <w:szCs w:val="22"/>
              </w:rPr>
              <w:t>println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</w:p>
          <w:p w14:paraId="69F0418F" w14:textId="77777777" w:rsidR="007D793B" w:rsidRDefault="007D793B">
            <w:pPr>
              <w:ind w:left="360"/>
              <w:rPr>
                <w:sz w:val="22"/>
                <w:szCs w:val="22"/>
              </w:rPr>
            </w:pPr>
          </w:p>
          <w:p w14:paraId="41100DB3" w14:textId="77777777" w:rsidR="007D793B" w:rsidRDefault="007D793B">
            <w:pPr>
              <w:ind w:left="720"/>
            </w:pPr>
            <w:r>
              <w:rPr>
                <w:sz w:val="22"/>
                <w:szCs w:val="22"/>
              </w:rPr>
              <w:t>Hello</w:t>
            </w:r>
          </w:p>
          <w:p w14:paraId="1FEA6472" w14:textId="77777777" w:rsidR="007D793B" w:rsidRDefault="007D793B">
            <w:pPr>
              <w:snapToGrid w:val="0"/>
              <w:ind w:left="720"/>
            </w:pPr>
            <w:r>
              <w:rPr>
                <w:sz w:val="22"/>
                <w:szCs w:val="22"/>
              </w:rPr>
              <w:t>Hello Again</w:t>
            </w:r>
          </w:p>
          <w:p w14:paraId="7E1C29C6" w14:textId="77777777" w:rsidR="007D793B" w:rsidRPr="00426ABD" w:rsidRDefault="007D793B">
            <w:pPr>
              <w:snapToGrid w:val="0"/>
              <w:ind w:left="720"/>
              <w:rPr>
                <w:rFonts w:ascii="Consolas" w:hAnsi="Consolas"/>
                <w:sz w:val="22"/>
                <w:szCs w:val="22"/>
              </w:rPr>
            </w:pPr>
          </w:p>
          <w:p w14:paraId="197B9242" w14:textId="13ABBEEB" w:rsidR="007D793B" w:rsidRPr="00426ABD" w:rsidRDefault="00426ABD" w:rsidP="00B117B4">
            <w:pPr>
              <w:snapToGrid w:val="0"/>
              <w:rPr>
                <w:rFonts w:ascii="Consolas" w:hAnsi="Consolas"/>
                <w:color w:val="0070C0"/>
                <w:sz w:val="22"/>
                <w:szCs w:val="22"/>
              </w:rPr>
            </w:pP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System.out.println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(“Hello\</w:t>
            </w: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nHello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Again”</w:t>
            </w:r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);</w:t>
            </w:r>
            <w:proofErr w:type="gramEnd"/>
          </w:p>
          <w:p w14:paraId="34A6B53C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7A838EAB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24052817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74DFB878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</w:tc>
      </w:tr>
      <w:tr w:rsidR="007D793B" w14:paraId="42D20DC1" w14:textId="77777777" w:rsidTr="004A2CCC"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40696" w14:textId="77777777" w:rsidR="007D793B" w:rsidRDefault="007D793B">
            <w:r>
              <w:rPr>
                <w:sz w:val="22"/>
                <w:szCs w:val="22"/>
              </w:rPr>
              <w:t xml:space="preserve">(d)  Write code that will print the following to the </w:t>
            </w:r>
            <w:proofErr w:type="spellStart"/>
            <w:r>
              <w:rPr>
                <w:sz w:val="22"/>
                <w:szCs w:val="22"/>
              </w:rPr>
              <w:t>consol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</w:p>
          <w:p w14:paraId="753D858D" w14:textId="77777777" w:rsidR="007D793B" w:rsidRDefault="007D793B">
            <w:pPr>
              <w:rPr>
                <w:sz w:val="22"/>
                <w:szCs w:val="22"/>
              </w:rPr>
            </w:pPr>
          </w:p>
          <w:p w14:paraId="543962FD" w14:textId="77777777" w:rsidR="007D793B" w:rsidRDefault="007D793B">
            <w:pPr>
              <w:ind w:left="720"/>
            </w:pPr>
            <w:r>
              <w:rPr>
                <w:sz w:val="22"/>
                <w:szCs w:val="22"/>
              </w:rPr>
              <w:t>“Look here!”</w:t>
            </w:r>
          </w:p>
          <w:p w14:paraId="38976BFD" w14:textId="77777777" w:rsidR="007D793B" w:rsidRDefault="007D793B">
            <w:pPr>
              <w:ind w:left="720"/>
              <w:rPr>
                <w:sz w:val="22"/>
                <w:szCs w:val="22"/>
              </w:rPr>
            </w:pPr>
          </w:p>
          <w:p w14:paraId="241687DA" w14:textId="77777777" w:rsidR="007D793B" w:rsidRDefault="007D793B">
            <w:pPr>
              <w:snapToGrid w:val="0"/>
              <w:ind w:left="720"/>
            </w:pPr>
            <w:r>
              <w:rPr>
                <w:sz w:val="22"/>
                <w:szCs w:val="22"/>
              </w:rPr>
              <w:t xml:space="preserve">Note, the quotes must display when printed. </w:t>
            </w:r>
          </w:p>
          <w:p w14:paraId="0F667FDA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6A4396E0" w14:textId="77777777" w:rsidR="007D793B" w:rsidRPr="00426ABD" w:rsidRDefault="007D793B">
            <w:pPr>
              <w:snapToGrid w:val="0"/>
              <w:rPr>
                <w:rFonts w:ascii="Consolas" w:hAnsi="Consolas"/>
                <w:color w:val="0070C0"/>
                <w:sz w:val="22"/>
                <w:szCs w:val="22"/>
              </w:rPr>
            </w:pPr>
          </w:p>
          <w:p w14:paraId="3DFFF08F" w14:textId="4BE96419" w:rsidR="007D793B" w:rsidRPr="00426ABD" w:rsidRDefault="00426ABD" w:rsidP="00426ABD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System.out.println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(“</w:t>
            </w:r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\”Look</w:t>
            </w:r>
            <w:proofErr w:type="gram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here!\””);</w:t>
            </w:r>
          </w:p>
          <w:p w14:paraId="1EBC67FB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3CEDCD58" w14:textId="77777777" w:rsidR="004A2CCC" w:rsidRDefault="004A2CCC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09EB758D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290947C3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  <w:p w14:paraId="6412DDC0" w14:textId="77777777" w:rsidR="007D793B" w:rsidRDefault="007D793B">
            <w:pPr>
              <w:snapToGrid w:val="0"/>
              <w:ind w:left="720"/>
              <w:rPr>
                <w:sz w:val="22"/>
                <w:szCs w:val="22"/>
              </w:rPr>
            </w:pPr>
          </w:p>
        </w:tc>
      </w:tr>
    </w:tbl>
    <w:p w14:paraId="0F667A63" w14:textId="77777777" w:rsidR="007D793B" w:rsidRDefault="007D793B">
      <w:pPr>
        <w:sectPr w:rsidR="007D793B">
          <w:footerReference w:type="default" r:id="rId8"/>
          <w:headerReference w:type="first" r:id="rId9"/>
          <w:footerReference w:type="first" r:id="rId10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758E7AD4" w14:textId="77777777" w:rsidR="007D793B" w:rsidRDefault="007D793B"/>
    <w:tbl>
      <w:tblPr>
        <w:tblW w:w="8925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8925"/>
      </w:tblGrid>
      <w:tr w:rsidR="007D793B" w14:paraId="2A9FE73E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B1A96" w14:textId="77777777" w:rsidR="004A2CCC" w:rsidRPr="000D036B" w:rsidRDefault="004A2CCC" w:rsidP="004A2CCC">
            <w:pPr>
              <w:numPr>
                <w:ilvl w:val="0"/>
                <w:numId w:val="9"/>
              </w:numPr>
              <w:ind w:left="306" w:hanging="306"/>
              <w:rPr>
                <w:szCs w:val="20"/>
              </w:rPr>
            </w:pPr>
            <w:r w:rsidRPr="000D036B">
              <w:rPr>
                <w:color w:val="000000"/>
                <w:szCs w:val="20"/>
              </w:rPr>
              <w:t xml:space="preserve">Write a driver class called </w:t>
            </w:r>
            <w:proofErr w:type="spellStart"/>
            <w:r w:rsidRPr="000D036B">
              <w:rPr>
                <w:color w:val="000000"/>
                <w:szCs w:val="20"/>
              </w:rPr>
              <w:t>WordScramble</w:t>
            </w:r>
            <w:proofErr w:type="spellEnd"/>
            <w:r w:rsidRPr="000D036B">
              <w:rPr>
                <w:color w:val="000000"/>
                <w:szCs w:val="20"/>
              </w:rPr>
              <w:t xml:space="preserve"> that extracts the first half and second half of the word, then recombines the halves such that the last half is printed first followed by the first half.  </w:t>
            </w:r>
          </w:p>
          <w:p w14:paraId="2307EB33" w14:textId="77777777" w:rsidR="004A2CCC" w:rsidRPr="000D036B" w:rsidRDefault="004A2CCC" w:rsidP="004A2CCC">
            <w:pPr>
              <w:pStyle w:val="ListParagraph"/>
              <w:ind w:left="0"/>
              <w:rPr>
                <w:color w:val="000000"/>
                <w:szCs w:val="20"/>
              </w:rPr>
            </w:pPr>
          </w:p>
          <w:p w14:paraId="01D6BD00" w14:textId="77777777" w:rsidR="004A2CCC" w:rsidRDefault="004A2CCC" w:rsidP="004A2CCC">
            <w:pPr>
              <w:ind w:left="474" w:hanging="168"/>
            </w:pPr>
            <w:r>
              <w:t>Below is sample output that illustrates what your code should output for various words,</w:t>
            </w:r>
          </w:p>
          <w:p w14:paraId="261D68B1" w14:textId="77777777" w:rsidR="004A2CCC" w:rsidRDefault="004A2CCC" w:rsidP="004A2CCC">
            <w:pPr>
              <w:ind w:left="474" w:hanging="90"/>
            </w:pPr>
          </w:p>
          <w:tbl>
            <w:tblPr>
              <w:tblW w:w="3330" w:type="dxa"/>
              <w:tblInd w:w="3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2070"/>
            </w:tblGrid>
            <w:tr w:rsidR="004A2CCC" w14:paraId="1296E355" w14:textId="77777777">
              <w:tc>
                <w:tcPr>
                  <w:tcW w:w="1260" w:type="dxa"/>
                  <w:shd w:val="clear" w:color="auto" w:fill="auto"/>
                </w:tcPr>
                <w:p w14:paraId="514610EA" w14:textId="77777777" w:rsidR="004A2CCC" w:rsidRDefault="004A2CCC" w:rsidP="004A2CC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Word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0803BDD9" w14:textId="77777777" w:rsidR="004A2CCC" w:rsidRDefault="004A2CCC">
                  <w:pPr>
                    <w:ind w:left="474" w:hanging="9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Output </w:t>
                  </w:r>
                </w:p>
              </w:tc>
            </w:tr>
            <w:tr w:rsidR="004A2CCC" w14:paraId="544ECF9E" w14:textId="77777777">
              <w:tc>
                <w:tcPr>
                  <w:tcW w:w="1260" w:type="dxa"/>
                  <w:shd w:val="clear" w:color="auto" w:fill="auto"/>
                </w:tcPr>
                <w:p w14:paraId="419C01E1" w14:textId="77777777" w:rsidR="004A2CCC" w:rsidRDefault="004A2CCC" w:rsidP="004A2CCC">
                  <w:r>
                    <w:t>popcorn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1900F1F4" w14:textId="77777777" w:rsidR="004A2CCC" w:rsidRDefault="004A2CCC">
                  <w:pPr>
                    <w:ind w:left="474" w:hanging="90"/>
                  </w:pPr>
                  <w:proofErr w:type="spellStart"/>
                  <w:r>
                    <w:t>cornpop</w:t>
                  </w:r>
                  <w:proofErr w:type="spellEnd"/>
                </w:p>
              </w:tc>
            </w:tr>
            <w:tr w:rsidR="004A2CCC" w14:paraId="10DA7D35" w14:textId="77777777">
              <w:tc>
                <w:tcPr>
                  <w:tcW w:w="1260" w:type="dxa"/>
                  <w:shd w:val="clear" w:color="auto" w:fill="auto"/>
                </w:tcPr>
                <w:p w14:paraId="6E7FC027" w14:textId="77777777" w:rsidR="004A2CCC" w:rsidRDefault="004A2CCC" w:rsidP="004A2CCC">
                  <w:r>
                    <w:t>bike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35FB9D9E" w14:textId="77777777" w:rsidR="004A2CCC" w:rsidRDefault="004A2CCC">
                  <w:pPr>
                    <w:ind w:left="474" w:hanging="90"/>
                  </w:pPr>
                  <w:proofErr w:type="spellStart"/>
                  <w:r>
                    <w:t>kebi</w:t>
                  </w:r>
                  <w:proofErr w:type="spellEnd"/>
                </w:p>
              </w:tc>
            </w:tr>
            <w:tr w:rsidR="004A2CCC" w14:paraId="63B12149" w14:textId="77777777">
              <w:tc>
                <w:tcPr>
                  <w:tcW w:w="1260" w:type="dxa"/>
                  <w:shd w:val="clear" w:color="auto" w:fill="auto"/>
                </w:tcPr>
                <w:p w14:paraId="290226AF" w14:textId="77777777" w:rsidR="004A2CCC" w:rsidRDefault="004A2CCC" w:rsidP="004A2CCC">
                  <w:r>
                    <w:t>school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14:paraId="5292C58A" w14:textId="77777777" w:rsidR="004A2CCC" w:rsidRDefault="004A2CCC">
                  <w:pPr>
                    <w:ind w:left="474" w:hanging="90"/>
                  </w:pPr>
                  <w:proofErr w:type="spellStart"/>
                  <w:r>
                    <w:t>oolsch</w:t>
                  </w:r>
                  <w:proofErr w:type="spellEnd"/>
                </w:p>
              </w:tc>
            </w:tr>
          </w:tbl>
          <w:p w14:paraId="1D56EBC7" w14:textId="77777777" w:rsidR="007D793B" w:rsidRDefault="007D793B">
            <w:pPr>
              <w:pStyle w:val="Preformatted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hd w:val="clear" w:color="auto" w:fill="FFFFFF"/>
              <w:spacing w:line="348" w:lineRule="auto"/>
            </w:pPr>
          </w:p>
        </w:tc>
      </w:tr>
      <w:tr w:rsidR="007D793B" w14:paraId="2AE95EB1" w14:textId="77777777" w:rsidTr="004A2CCC"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706F8" w14:textId="77777777" w:rsidR="007D793B" w:rsidRDefault="007D793B">
            <w:pPr>
              <w:tabs>
                <w:tab w:val="left" w:pos="360"/>
              </w:tabs>
              <w:snapToGrid w:val="0"/>
              <w:rPr>
                <w:sz w:val="22"/>
                <w:szCs w:val="22"/>
              </w:rPr>
            </w:pPr>
          </w:p>
          <w:p w14:paraId="185342F2" w14:textId="1CE9545A" w:rsidR="007D793B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public class </w:t>
            </w:r>
            <w:proofErr w:type="spellStart"/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WordScramble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{</w:t>
            </w:r>
            <w:proofErr w:type="gramEnd"/>
          </w:p>
          <w:p w14:paraId="019BAC72" w14:textId="7AF43861" w:rsidR="00426ABD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    public static void </w:t>
            </w:r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main(</w:t>
            </w:r>
            <w:proofErr w:type="gram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String </w:t>
            </w: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args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[]){</w:t>
            </w:r>
          </w:p>
          <w:p w14:paraId="0623DF0C" w14:textId="77777777" w:rsidR="00426ABD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</w:p>
          <w:p w14:paraId="4D3BF223" w14:textId="3E281B5B" w:rsidR="007D793B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         int mid = </w:t>
            </w:r>
            <w:proofErr w:type="spellStart"/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word.length</w:t>
            </w:r>
            <w:proofErr w:type="spellEnd"/>
            <w:proofErr w:type="gram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()/2;</w:t>
            </w:r>
          </w:p>
          <w:p w14:paraId="0FC519B6" w14:textId="2771A68F" w:rsidR="007D793B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         String </w:t>
            </w: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firstHalf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word.substring</w:t>
            </w:r>
            <w:proofErr w:type="spellEnd"/>
            <w:proofErr w:type="gram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(0, mid);</w:t>
            </w:r>
          </w:p>
          <w:p w14:paraId="1C472AB5" w14:textId="5D285C25" w:rsidR="00426ABD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         String </w:t>
            </w: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secondHalf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word.substring</w:t>
            </w:r>
            <w:proofErr w:type="spellEnd"/>
            <w:proofErr w:type="gram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(mid);</w:t>
            </w:r>
          </w:p>
          <w:p w14:paraId="17780B4D" w14:textId="500DE963" w:rsidR="007D793B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         String scrambled = </w:t>
            </w: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secondHalf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+ </w:t>
            </w:r>
            <w:proofErr w:type="spellStart"/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firstHalf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;</w:t>
            </w:r>
            <w:proofErr w:type="gramEnd"/>
          </w:p>
          <w:p w14:paraId="40BF4C1D" w14:textId="2BB6A05C" w:rsidR="00426ABD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         </w:t>
            </w:r>
            <w:proofErr w:type="spell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System.out.println</w:t>
            </w:r>
            <w:proofErr w:type="spellEnd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(scrambled</w:t>
            </w:r>
            <w:proofErr w:type="gramStart"/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);</w:t>
            </w:r>
            <w:proofErr w:type="gramEnd"/>
          </w:p>
          <w:p w14:paraId="1832C00B" w14:textId="2B086CCF" w:rsidR="00426ABD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 xml:space="preserve">     }</w:t>
            </w:r>
          </w:p>
          <w:p w14:paraId="7D42FEB6" w14:textId="0E329131" w:rsidR="00426ABD" w:rsidRPr="00426ABD" w:rsidRDefault="00426ABD">
            <w:pPr>
              <w:tabs>
                <w:tab w:val="left" w:pos="360"/>
              </w:tabs>
              <w:rPr>
                <w:rFonts w:ascii="Consolas" w:hAnsi="Consolas"/>
                <w:color w:val="0070C0"/>
                <w:sz w:val="22"/>
                <w:szCs w:val="22"/>
              </w:rPr>
            </w:pPr>
            <w:r w:rsidRPr="00426ABD">
              <w:rPr>
                <w:rFonts w:ascii="Consolas" w:hAnsi="Consolas"/>
                <w:color w:val="0070C0"/>
                <w:sz w:val="22"/>
                <w:szCs w:val="22"/>
              </w:rPr>
              <w:t>}</w:t>
            </w:r>
          </w:p>
          <w:p w14:paraId="73563494" w14:textId="77777777" w:rsidR="007D793B" w:rsidRDefault="007D793B">
            <w:pPr>
              <w:rPr>
                <w:sz w:val="22"/>
                <w:szCs w:val="22"/>
              </w:rPr>
            </w:pPr>
          </w:p>
          <w:p w14:paraId="4D2C0707" w14:textId="77777777" w:rsidR="007D793B" w:rsidRDefault="007D793B">
            <w:pPr>
              <w:rPr>
                <w:sz w:val="22"/>
                <w:szCs w:val="22"/>
              </w:rPr>
            </w:pPr>
          </w:p>
          <w:p w14:paraId="2D167BB9" w14:textId="77777777" w:rsidR="007D793B" w:rsidRDefault="007D793B">
            <w:pPr>
              <w:rPr>
                <w:sz w:val="22"/>
                <w:szCs w:val="22"/>
              </w:rPr>
            </w:pPr>
          </w:p>
          <w:p w14:paraId="52953C6D" w14:textId="77777777" w:rsidR="007D793B" w:rsidRDefault="007D793B">
            <w:pPr>
              <w:rPr>
                <w:sz w:val="22"/>
                <w:szCs w:val="22"/>
              </w:rPr>
            </w:pPr>
          </w:p>
          <w:p w14:paraId="423C01BB" w14:textId="77777777" w:rsidR="007D793B" w:rsidRDefault="007D793B">
            <w:pPr>
              <w:rPr>
                <w:sz w:val="22"/>
                <w:szCs w:val="22"/>
              </w:rPr>
            </w:pPr>
          </w:p>
          <w:p w14:paraId="131B3E80" w14:textId="77777777" w:rsidR="007D793B" w:rsidRDefault="007D793B">
            <w:pPr>
              <w:rPr>
                <w:sz w:val="22"/>
                <w:szCs w:val="22"/>
              </w:rPr>
            </w:pPr>
          </w:p>
          <w:p w14:paraId="173966A1" w14:textId="77777777" w:rsidR="007D793B" w:rsidRDefault="007D793B">
            <w:pPr>
              <w:rPr>
                <w:sz w:val="22"/>
                <w:szCs w:val="22"/>
              </w:rPr>
            </w:pPr>
          </w:p>
          <w:p w14:paraId="1022F5D3" w14:textId="77777777" w:rsidR="007D793B" w:rsidRDefault="007D793B">
            <w:pPr>
              <w:rPr>
                <w:sz w:val="22"/>
                <w:szCs w:val="22"/>
              </w:rPr>
            </w:pPr>
          </w:p>
          <w:p w14:paraId="283D5022" w14:textId="77777777" w:rsidR="007D793B" w:rsidRDefault="007D793B">
            <w:pPr>
              <w:rPr>
                <w:sz w:val="22"/>
                <w:szCs w:val="22"/>
              </w:rPr>
            </w:pPr>
          </w:p>
          <w:p w14:paraId="5337EFD5" w14:textId="77777777" w:rsidR="007D793B" w:rsidRDefault="007D793B">
            <w:pPr>
              <w:rPr>
                <w:sz w:val="22"/>
                <w:szCs w:val="22"/>
              </w:rPr>
            </w:pPr>
          </w:p>
          <w:p w14:paraId="23F8A329" w14:textId="77777777" w:rsidR="007D793B" w:rsidRDefault="007D793B">
            <w:pPr>
              <w:rPr>
                <w:sz w:val="22"/>
                <w:szCs w:val="22"/>
              </w:rPr>
            </w:pPr>
          </w:p>
          <w:p w14:paraId="14981B23" w14:textId="77777777" w:rsidR="007D793B" w:rsidRDefault="007D793B">
            <w:pPr>
              <w:rPr>
                <w:sz w:val="22"/>
                <w:szCs w:val="22"/>
              </w:rPr>
            </w:pPr>
          </w:p>
          <w:p w14:paraId="2A55CCE2" w14:textId="77777777" w:rsidR="007D793B" w:rsidRDefault="007D793B">
            <w:pPr>
              <w:rPr>
                <w:sz w:val="22"/>
                <w:szCs w:val="22"/>
              </w:rPr>
            </w:pPr>
          </w:p>
          <w:p w14:paraId="38A1B24C" w14:textId="77777777" w:rsidR="007D793B" w:rsidRDefault="007D793B">
            <w:pPr>
              <w:rPr>
                <w:sz w:val="22"/>
                <w:szCs w:val="22"/>
              </w:rPr>
            </w:pPr>
          </w:p>
          <w:p w14:paraId="2E41F04B" w14:textId="77777777" w:rsidR="007D793B" w:rsidRDefault="007D793B">
            <w:pPr>
              <w:rPr>
                <w:sz w:val="22"/>
                <w:szCs w:val="22"/>
              </w:rPr>
            </w:pPr>
          </w:p>
          <w:p w14:paraId="139320DA" w14:textId="44F8CF0E" w:rsidR="007D793B" w:rsidRDefault="007D793B">
            <w:pPr>
              <w:rPr>
                <w:sz w:val="22"/>
                <w:szCs w:val="22"/>
              </w:rPr>
            </w:pPr>
          </w:p>
          <w:p w14:paraId="182C2627" w14:textId="77777777" w:rsidR="00426ABD" w:rsidRDefault="00426ABD">
            <w:pPr>
              <w:rPr>
                <w:sz w:val="22"/>
                <w:szCs w:val="22"/>
              </w:rPr>
            </w:pPr>
          </w:p>
          <w:p w14:paraId="0E5FF588" w14:textId="77777777" w:rsidR="007D793B" w:rsidRDefault="007D793B">
            <w:pPr>
              <w:rPr>
                <w:sz w:val="22"/>
                <w:szCs w:val="22"/>
              </w:rPr>
            </w:pPr>
          </w:p>
          <w:p w14:paraId="125B2DF0" w14:textId="77777777" w:rsidR="004A2CCC" w:rsidRDefault="004A2CCC">
            <w:pPr>
              <w:rPr>
                <w:sz w:val="22"/>
                <w:szCs w:val="22"/>
              </w:rPr>
            </w:pPr>
          </w:p>
          <w:p w14:paraId="4EFE0742" w14:textId="77777777" w:rsidR="004A2CCC" w:rsidRDefault="004A2CCC">
            <w:pPr>
              <w:rPr>
                <w:sz w:val="22"/>
                <w:szCs w:val="22"/>
              </w:rPr>
            </w:pPr>
          </w:p>
          <w:p w14:paraId="02695C3A" w14:textId="77777777" w:rsidR="004A2CCC" w:rsidRDefault="004A2CCC">
            <w:pPr>
              <w:rPr>
                <w:sz w:val="22"/>
                <w:szCs w:val="22"/>
              </w:rPr>
            </w:pPr>
          </w:p>
          <w:p w14:paraId="1F03CA1B" w14:textId="77777777" w:rsidR="004A2CCC" w:rsidRDefault="004A2CCC">
            <w:pPr>
              <w:rPr>
                <w:sz w:val="22"/>
                <w:szCs w:val="22"/>
              </w:rPr>
            </w:pPr>
          </w:p>
          <w:p w14:paraId="6F6D27A7" w14:textId="77777777" w:rsidR="004A2CCC" w:rsidRDefault="004A2CCC">
            <w:pPr>
              <w:rPr>
                <w:sz w:val="22"/>
                <w:szCs w:val="22"/>
              </w:rPr>
            </w:pPr>
          </w:p>
          <w:p w14:paraId="49972B34" w14:textId="77777777" w:rsidR="004A2CCC" w:rsidRDefault="004A2CCC">
            <w:pPr>
              <w:rPr>
                <w:sz w:val="22"/>
                <w:szCs w:val="22"/>
              </w:rPr>
            </w:pPr>
          </w:p>
          <w:p w14:paraId="47613558" w14:textId="77777777" w:rsidR="007D793B" w:rsidRDefault="007D793B">
            <w:pPr>
              <w:rPr>
                <w:sz w:val="22"/>
                <w:szCs w:val="22"/>
              </w:rPr>
            </w:pPr>
          </w:p>
          <w:p w14:paraId="7748476F" w14:textId="77777777" w:rsidR="007D793B" w:rsidRDefault="007D793B">
            <w:pPr>
              <w:rPr>
                <w:sz w:val="22"/>
                <w:szCs w:val="22"/>
              </w:rPr>
            </w:pPr>
          </w:p>
        </w:tc>
      </w:tr>
    </w:tbl>
    <w:p w14:paraId="55E27F65" w14:textId="77777777" w:rsidR="007D793B" w:rsidRDefault="007D793B" w:rsidP="004A2CCC"/>
    <w:sectPr w:rsidR="007D79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2C8F7F" w14:textId="77777777" w:rsidR="008044DD" w:rsidRDefault="008044DD">
      <w:r>
        <w:separator/>
      </w:r>
    </w:p>
  </w:endnote>
  <w:endnote w:type="continuationSeparator" w:id="0">
    <w:p w14:paraId="2937BB6C" w14:textId="77777777" w:rsidR="008044DD" w:rsidRDefault="0080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BA119F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042DDFA" w14:textId="77777777" w:rsidR="007D793B" w:rsidRDefault="007D793B">
    <w:pPr>
      <w:pStyle w:val="Footer"/>
    </w:pPr>
  </w:p>
  <w:p w14:paraId="204A71CD" w14:textId="77777777" w:rsidR="007D793B" w:rsidRDefault="007D793B">
    <w:pPr>
      <w:pStyle w:val="Footer"/>
      <w:jc w:val="right"/>
    </w:pPr>
    <w:r>
      <w:t>Score __________/24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2BE120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5684FE3" w14:textId="77777777" w:rsidR="007D793B" w:rsidRDefault="007D793B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0DCD60FA" w14:textId="77777777" w:rsidR="007D793B" w:rsidRDefault="007D793B">
    <w:pPr>
      <w:pStyle w:val="Footer"/>
    </w:pPr>
    <w:r>
      <w:tab/>
    </w:r>
    <w:r>
      <w:tab/>
      <w:t xml:space="preserve"> __________/</w:t>
    </w:r>
    <w:r w:rsidR="001A05F5">
      <w:t>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3753E" w14:textId="77777777" w:rsidR="007D793B" w:rsidRDefault="007D793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FBFAE2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37D46946" w14:textId="77777777" w:rsidR="007D793B" w:rsidRDefault="007D793B">
    <w:pPr>
      <w:pStyle w:val="Footer"/>
    </w:pPr>
  </w:p>
  <w:p w14:paraId="6AD76C9B" w14:textId="77777777" w:rsidR="007D793B" w:rsidRDefault="007D793B">
    <w:pPr>
      <w:pStyle w:val="Footer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A4483B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3773B7EE" w14:textId="77777777" w:rsidR="007D793B" w:rsidRDefault="007D793B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6D63FDA6" w14:textId="77777777" w:rsidR="007D793B" w:rsidRDefault="007D793B">
    <w:pPr>
      <w:pStyle w:val="Footer"/>
    </w:pPr>
    <w:r>
      <w:tab/>
    </w: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87D80" w14:textId="77777777" w:rsidR="008044DD" w:rsidRDefault="008044DD">
      <w:r>
        <w:separator/>
      </w:r>
    </w:p>
  </w:footnote>
  <w:footnote w:type="continuationSeparator" w:id="0">
    <w:p w14:paraId="56FE4DC8" w14:textId="77777777" w:rsidR="008044DD" w:rsidRDefault="0080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9BF81F" w14:textId="739A6D73" w:rsidR="007D793B" w:rsidRDefault="00193EEB">
    <w:pPr>
      <w:pStyle w:val="Header"/>
    </w:pPr>
    <w:r>
      <w:t>Skill Check 2 Review FRQ</w:t>
    </w:r>
    <w:r w:rsidR="0025013E">
      <w:t xml:space="preserve"> Solutions</w:t>
    </w:r>
  </w:p>
  <w:p w14:paraId="798A7F32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513E9B5F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69DB6F3D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22476E4C" w14:textId="77777777" w:rsidR="007D793B" w:rsidRDefault="007D7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4B6DA4" w14:textId="77777777" w:rsidR="007D793B" w:rsidRDefault="007D793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1FB061" w14:textId="77777777" w:rsidR="007D793B" w:rsidRDefault="007D793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29CFA" w14:textId="77777777" w:rsidR="007D793B" w:rsidRDefault="007D793B">
    <w:pPr>
      <w:pStyle w:val="Header"/>
    </w:pPr>
    <w:r>
      <w:t>Exam Set</w:t>
    </w:r>
    <w:r w:rsidR="000D2EA4">
      <w:t xml:space="preserve"> 2E</w:t>
    </w:r>
  </w:p>
  <w:p w14:paraId="3D0CF671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35571BCD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69D25DA3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465F3212" w14:textId="77777777" w:rsidR="007D793B" w:rsidRDefault="007D7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308073B"/>
    <w:multiLevelType w:val="hybridMultilevel"/>
    <w:tmpl w:val="FE1C14E4"/>
    <w:lvl w:ilvl="0" w:tplc="67FCAF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40923"/>
    <w:multiLevelType w:val="hybridMultilevel"/>
    <w:tmpl w:val="6C7C59C6"/>
    <w:lvl w:ilvl="0" w:tplc="498A87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B"/>
    <w:rsid w:val="00006556"/>
    <w:rsid w:val="000D036B"/>
    <w:rsid w:val="000D2EA4"/>
    <w:rsid w:val="000F38C9"/>
    <w:rsid w:val="00193EEB"/>
    <w:rsid w:val="001A05F5"/>
    <w:rsid w:val="001C4B04"/>
    <w:rsid w:val="0025013E"/>
    <w:rsid w:val="002D2A0D"/>
    <w:rsid w:val="00426ABD"/>
    <w:rsid w:val="004431DC"/>
    <w:rsid w:val="004A2CCC"/>
    <w:rsid w:val="0067231B"/>
    <w:rsid w:val="006949E9"/>
    <w:rsid w:val="00746CB3"/>
    <w:rsid w:val="007D793B"/>
    <w:rsid w:val="008044DD"/>
    <w:rsid w:val="0080794B"/>
    <w:rsid w:val="008936DD"/>
    <w:rsid w:val="00A55A3E"/>
    <w:rsid w:val="00B117B4"/>
    <w:rsid w:val="00B76213"/>
    <w:rsid w:val="00D30D26"/>
    <w:rsid w:val="00DE0A01"/>
    <w:rsid w:val="00F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FD3571"/>
  <w15:docId w15:val="{2E3112D3-64BD-4821-94CC-993E23DF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sz w:val="22"/>
      <w:szCs w:val="22"/>
    </w:rPr>
  </w:style>
  <w:style w:type="character" w:customStyle="1" w:styleId="WW8Num1z2">
    <w:name w:val="WW8Num1z2"/>
    <w:rPr>
      <w:rFonts w:ascii="Symbol" w:hAnsi="Symbol" w:cs="Symbol"/>
    </w:rPr>
  </w:style>
  <w:style w:type="character" w:customStyle="1" w:styleId="WW8Num2z0">
    <w:name w:val="WW8Num2z0"/>
    <w:rPr>
      <w:i w:val="0"/>
      <w:iCs w:val="0"/>
      <w:sz w:val="22"/>
      <w:szCs w:val="2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1">
    <w:name w:val="Default Paragraph Font1"/>
  </w:style>
  <w:style w:type="character" w:customStyle="1" w:styleId="WW-DefaultParagraphFont">
    <w:name w:val="WW-Default Paragraph Font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-DefaultParagraphFont1">
    <w:name w:val="WW-Default Paragraph Font1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  <w:rPr>
      <w:rFonts w:ascii="Symbol" w:hAnsi="Symbol" w:cs="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  <w:szCs w:val="20"/>
    </w:rPr>
  </w:style>
  <w:style w:type="table" w:styleId="TableGrid">
    <w:name w:val="Table Grid"/>
    <w:basedOn w:val="TableNormal"/>
    <w:uiPriority w:val="39"/>
    <w:rsid w:val="000F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1A0E2-1C76-4D48-93D8-EB16FDF5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cp:keywords/>
  <dc:description/>
  <cp:lastModifiedBy>Heidi Pluska</cp:lastModifiedBy>
  <cp:revision>4</cp:revision>
  <cp:lastPrinted>2026-09-02T19:48:00Z</cp:lastPrinted>
  <dcterms:created xsi:type="dcterms:W3CDTF">2026-09-02T19:42:00Z</dcterms:created>
  <dcterms:modified xsi:type="dcterms:W3CDTF">2026-09-02T19:48:00Z</dcterms:modified>
</cp:coreProperties>
</file>