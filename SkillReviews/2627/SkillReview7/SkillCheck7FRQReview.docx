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F320CCC" w14:textId="77777777" w:rsidR="008510A8" w:rsidRDefault="008510A8"/>
    <w:tbl>
      <w:tblPr>
        <w:tblW w:w="9372" w:type="dxa"/>
        <w:tblInd w:w="55" w:type="dxa"/>
        <w:tblLayout w:type="fixed"/>
        <w:tblCellMar>
          <w:top w:w="55" w:type="dxa"/>
          <w:left w:w="55" w:type="dxa"/>
          <w:bottom w:w="55" w:type="dxa"/>
          <w:right w:w="55" w:type="dxa"/>
        </w:tblCellMar>
        <w:tblLook w:val="0000" w:firstRow="0" w:lastRow="0" w:firstColumn="0" w:lastColumn="0" w:noHBand="0" w:noVBand="0"/>
      </w:tblPr>
      <w:tblGrid>
        <w:gridCol w:w="8314"/>
        <w:gridCol w:w="1058"/>
      </w:tblGrid>
      <w:tr w:rsidR="000B49B0" w14:paraId="177AB398" w14:textId="77777777" w:rsidTr="008510A8">
        <w:tc>
          <w:tcPr>
            <w:tcW w:w="9372" w:type="dxa"/>
            <w:gridSpan w:val="2"/>
            <w:tcBorders>
              <w:top w:val="single" w:sz="1" w:space="0" w:color="000000"/>
              <w:left w:val="single" w:sz="1" w:space="0" w:color="000000"/>
              <w:bottom w:val="single" w:sz="1" w:space="0" w:color="000000"/>
              <w:right w:val="single" w:sz="1" w:space="0" w:color="000000"/>
            </w:tcBorders>
          </w:tcPr>
          <w:p w14:paraId="7EE1B2DE" w14:textId="21E7DD0D" w:rsidR="000B49B0" w:rsidRPr="00E845C2" w:rsidRDefault="000B49B0" w:rsidP="008510A8">
            <w:pPr>
              <w:pStyle w:val="TableContents"/>
              <w:numPr>
                <w:ilvl w:val="0"/>
                <w:numId w:val="7"/>
              </w:numPr>
              <w:snapToGrid w:val="0"/>
              <w:ind w:left="337" w:hanging="337"/>
            </w:pPr>
            <w:r w:rsidRPr="00E845C2">
              <w:t xml:space="preserve">The </w:t>
            </w:r>
            <w:r w:rsidR="00C85F93">
              <w:t>D</w:t>
            </w:r>
            <w:r w:rsidRPr="00E845C2">
              <w:t>ice class below prompts the user for two integers between 4 (inclusive) and 12 (inclusive).  The numbers provided correspond to the number of sides on a given die.  The dice simulates the rolling of the dice by generating a random number for each die in the range of 1 through the number provided.  The random numbers generated are then printed to the console.</w:t>
            </w:r>
            <w:r w:rsidR="00E845C2" w:rsidRPr="00E845C2">
              <w:t xml:space="preserve">  </w:t>
            </w:r>
            <w:r w:rsidR="00BA21D3">
              <w:t xml:space="preserve">Along with whether the values on the die are the same. </w:t>
            </w:r>
          </w:p>
          <w:tbl>
            <w:tblPr>
              <w:tblStyle w:val="TableGrid"/>
              <w:tblW w:w="0" w:type="auto"/>
              <w:tblLayout w:type="fixed"/>
              <w:tblLook w:val="04A0" w:firstRow="1" w:lastRow="0" w:firstColumn="1" w:lastColumn="0" w:noHBand="0" w:noVBand="1"/>
            </w:tblPr>
            <w:tblGrid>
              <w:gridCol w:w="3084"/>
              <w:gridCol w:w="3084"/>
              <w:gridCol w:w="3084"/>
            </w:tblGrid>
            <w:tr w:rsidR="000B49B0" w14:paraId="75918DF0" w14:textId="77777777" w:rsidTr="00094AED">
              <w:tc>
                <w:tcPr>
                  <w:tcW w:w="3084" w:type="dxa"/>
                  <w:shd w:val="clear" w:color="auto" w:fill="F2F2F2" w:themeFill="background1" w:themeFillShade="F2"/>
                </w:tcPr>
                <w:p w14:paraId="3397F419"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Input for die 1</w:t>
                  </w:r>
                </w:p>
              </w:tc>
              <w:tc>
                <w:tcPr>
                  <w:tcW w:w="3084" w:type="dxa"/>
                  <w:shd w:val="clear" w:color="auto" w:fill="F2F2F2" w:themeFill="background1" w:themeFillShade="F2"/>
                </w:tcPr>
                <w:p w14:paraId="677C29E3"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Input for die 2</w:t>
                  </w:r>
                </w:p>
              </w:tc>
              <w:tc>
                <w:tcPr>
                  <w:tcW w:w="3084" w:type="dxa"/>
                  <w:shd w:val="clear" w:color="auto" w:fill="F2F2F2" w:themeFill="background1" w:themeFillShade="F2"/>
                </w:tcPr>
                <w:p w14:paraId="215FDC42"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Output</w:t>
                  </w:r>
                </w:p>
              </w:tc>
            </w:tr>
            <w:tr w:rsidR="000B49B0" w14:paraId="2D09C7B7" w14:textId="77777777" w:rsidTr="00094AED">
              <w:tc>
                <w:tcPr>
                  <w:tcW w:w="3084" w:type="dxa"/>
                </w:tcPr>
                <w:p w14:paraId="6BFF38B4" w14:textId="77777777" w:rsidR="000B49B0" w:rsidRDefault="000B49B0" w:rsidP="00094AED">
                  <w:pPr>
                    <w:pStyle w:val="TableContents"/>
                    <w:snapToGrid w:val="0"/>
                    <w:rPr>
                      <w:rFonts w:ascii="Calibri" w:hAnsi="Calibri" w:cs="Calibri"/>
                    </w:rPr>
                  </w:pPr>
                  <w:r>
                    <w:rPr>
                      <w:rFonts w:ascii="Calibri" w:hAnsi="Calibri" w:cs="Calibri"/>
                    </w:rPr>
                    <w:t>5</w:t>
                  </w:r>
                </w:p>
              </w:tc>
              <w:tc>
                <w:tcPr>
                  <w:tcW w:w="3084" w:type="dxa"/>
                </w:tcPr>
                <w:p w14:paraId="392F4FCC" w14:textId="77777777" w:rsidR="000B49B0" w:rsidRDefault="000B49B0" w:rsidP="00094AED">
                  <w:pPr>
                    <w:pStyle w:val="TableContents"/>
                    <w:snapToGrid w:val="0"/>
                    <w:rPr>
                      <w:rFonts w:ascii="Calibri" w:hAnsi="Calibri" w:cs="Calibri"/>
                    </w:rPr>
                  </w:pPr>
                  <w:r>
                    <w:rPr>
                      <w:rFonts w:ascii="Calibri" w:hAnsi="Calibri" w:cs="Calibri"/>
                    </w:rPr>
                    <w:t>10</w:t>
                  </w:r>
                </w:p>
              </w:tc>
              <w:tc>
                <w:tcPr>
                  <w:tcW w:w="3084" w:type="dxa"/>
                </w:tcPr>
                <w:p w14:paraId="67150911" w14:textId="088A6E4A" w:rsidR="000B49B0" w:rsidRDefault="000B49B0" w:rsidP="00094AED">
                  <w:pPr>
                    <w:pStyle w:val="TableContents"/>
                    <w:snapToGrid w:val="0"/>
                    <w:rPr>
                      <w:rFonts w:ascii="Calibri" w:hAnsi="Calibri" w:cs="Calibri"/>
                    </w:rPr>
                  </w:pPr>
                  <w:r>
                    <w:rPr>
                      <w:rFonts w:ascii="Calibri" w:hAnsi="Calibri" w:cs="Calibri"/>
                    </w:rPr>
                    <w:t>You rolled a 3 and a 10</w:t>
                  </w:r>
                  <w:r w:rsidR="00BA21D3">
                    <w:rPr>
                      <w:rFonts w:ascii="Calibri" w:hAnsi="Calibri" w:cs="Calibri"/>
                    </w:rPr>
                    <w:t>.  false</w:t>
                  </w:r>
                </w:p>
              </w:tc>
            </w:tr>
            <w:tr w:rsidR="000B49B0" w14:paraId="7629BF5C" w14:textId="77777777" w:rsidTr="00094AED">
              <w:tc>
                <w:tcPr>
                  <w:tcW w:w="3084" w:type="dxa"/>
                </w:tcPr>
                <w:p w14:paraId="6B3F7897" w14:textId="77777777" w:rsidR="000B49B0" w:rsidRDefault="000B49B0" w:rsidP="00094AED">
                  <w:pPr>
                    <w:pStyle w:val="TableContents"/>
                    <w:snapToGrid w:val="0"/>
                    <w:rPr>
                      <w:rFonts w:ascii="Calibri" w:hAnsi="Calibri" w:cs="Calibri"/>
                    </w:rPr>
                  </w:pPr>
                  <w:r>
                    <w:rPr>
                      <w:rFonts w:ascii="Calibri" w:hAnsi="Calibri" w:cs="Calibri"/>
                    </w:rPr>
                    <w:t>4</w:t>
                  </w:r>
                </w:p>
              </w:tc>
              <w:tc>
                <w:tcPr>
                  <w:tcW w:w="3084" w:type="dxa"/>
                </w:tcPr>
                <w:p w14:paraId="7D023323" w14:textId="77777777" w:rsidR="000B49B0" w:rsidRDefault="000B49B0" w:rsidP="00094AED">
                  <w:pPr>
                    <w:pStyle w:val="TableContents"/>
                    <w:snapToGrid w:val="0"/>
                    <w:rPr>
                      <w:rFonts w:ascii="Calibri" w:hAnsi="Calibri" w:cs="Calibri"/>
                    </w:rPr>
                  </w:pPr>
                  <w:r>
                    <w:rPr>
                      <w:rFonts w:ascii="Calibri" w:hAnsi="Calibri" w:cs="Calibri"/>
                    </w:rPr>
                    <w:t>6</w:t>
                  </w:r>
                </w:p>
              </w:tc>
              <w:tc>
                <w:tcPr>
                  <w:tcW w:w="3084" w:type="dxa"/>
                </w:tcPr>
                <w:p w14:paraId="5870B056" w14:textId="0A0DCB97" w:rsidR="000B49B0" w:rsidRDefault="000B49B0" w:rsidP="00094AED">
                  <w:pPr>
                    <w:pStyle w:val="TableContents"/>
                    <w:snapToGrid w:val="0"/>
                    <w:rPr>
                      <w:rFonts w:ascii="Calibri" w:hAnsi="Calibri" w:cs="Calibri"/>
                    </w:rPr>
                  </w:pPr>
                  <w:r>
                    <w:rPr>
                      <w:rFonts w:ascii="Calibri" w:hAnsi="Calibri" w:cs="Calibri"/>
                    </w:rPr>
                    <w:t>You rolled a 4 and a 1</w:t>
                  </w:r>
                  <w:r w:rsidR="00BA21D3">
                    <w:rPr>
                      <w:rFonts w:ascii="Calibri" w:hAnsi="Calibri" w:cs="Calibri"/>
                    </w:rPr>
                    <w:t>. false</w:t>
                  </w:r>
                </w:p>
              </w:tc>
            </w:tr>
            <w:tr w:rsidR="000B49B0" w14:paraId="2FF829A9" w14:textId="77777777" w:rsidTr="00094AED">
              <w:tc>
                <w:tcPr>
                  <w:tcW w:w="3084" w:type="dxa"/>
                </w:tcPr>
                <w:p w14:paraId="3A9F30BF" w14:textId="77777777" w:rsidR="000B49B0" w:rsidRDefault="000B49B0" w:rsidP="00094AED">
                  <w:pPr>
                    <w:pStyle w:val="TableContents"/>
                    <w:snapToGrid w:val="0"/>
                    <w:rPr>
                      <w:rFonts w:ascii="Calibri" w:hAnsi="Calibri" w:cs="Calibri"/>
                    </w:rPr>
                  </w:pPr>
                  <w:r>
                    <w:rPr>
                      <w:rFonts w:ascii="Calibri" w:hAnsi="Calibri" w:cs="Calibri"/>
                    </w:rPr>
                    <w:t>8</w:t>
                  </w:r>
                </w:p>
              </w:tc>
              <w:tc>
                <w:tcPr>
                  <w:tcW w:w="3084" w:type="dxa"/>
                </w:tcPr>
                <w:p w14:paraId="081DE0D6" w14:textId="77777777" w:rsidR="000B49B0" w:rsidRDefault="000B49B0" w:rsidP="00094AED">
                  <w:pPr>
                    <w:pStyle w:val="TableContents"/>
                    <w:snapToGrid w:val="0"/>
                    <w:rPr>
                      <w:rFonts w:ascii="Calibri" w:hAnsi="Calibri" w:cs="Calibri"/>
                    </w:rPr>
                  </w:pPr>
                  <w:r>
                    <w:rPr>
                      <w:rFonts w:ascii="Calibri" w:hAnsi="Calibri" w:cs="Calibri"/>
                    </w:rPr>
                    <w:t>12</w:t>
                  </w:r>
                </w:p>
              </w:tc>
              <w:tc>
                <w:tcPr>
                  <w:tcW w:w="3084" w:type="dxa"/>
                </w:tcPr>
                <w:p w14:paraId="7D473639" w14:textId="38690546" w:rsidR="000B49B0" w:rsidRDefault="000B49B0" w:rsidP="00094AED">
                  <w:pPr>
                    <w:pStyle w:val="TableContents"/>
                    <w:snapToGrid w:val="0"/>
                    <w:rPr>
                      <w:rFonts w:ascii="Calibri" w:hAnsi="Calibri" w:cs="Calibri"/>
                    </w:rPr>
                  </w:pPr>
                  <w:r>
                    <w:rPr>
                      <w:rFonts w:ascii="Calibri" w:hAnsi="Calibri" w:cs="Calibri"/>
                    </w:rPr>
                    <w:t xml:space="preserve">You rolled a </w:t>
                  </w:r>
                  <w:r w:rsidR="00BA21D3">
                    <w:rPr>
                      <w:rFonts w:ascii="Calibri" w:hAnsi="Calibri" w:cs="Calibri"/>
                    </w:rPr>
                    <w:t>6</w:t>
                  </w:r>
                  <w:r>
                    <w:rPr>
                      <w:rFonts w:ascii="Calibri" w:hAnsi="Calibri" w:cs="Calibri"/>
                    </w:rPr>
                    <w:t xml:space="preserve"> and a 6</w:t>
                  </w:r>
                  <w:r w:rsidR="00BA21D3">
                    <w:rPr>
                      <w:rFonts w:ascii="Calibri" w:hAnsi="Calibri" w:cs="Calibri"/>
                    </w:rPr>
                    <w:t>. true</w:t>
                  </w:r>
                </w:p>
              </w:tc>
            </w:tr>
          </w:tbl>
          <w:p w14:paraId="51543911" w14:textId="77777777" w:rsidR="000B49B0" w:rsidRDefault="000B49B0" w:rsidP="00094AED">
            <w:pPr>
              <w:pStyle w:val="TableContents"/>
              <w:snapToGrid w:val="0"/>
            </w:pPr>
          </w:p>
          <w:p w14:paraId="0318E487" w14:textId="718BAC46" w:rsidR="00E845C2" w:rsidRPr="00952DD4" w:rsidRDefault="00E845C2" w:rsidP="00E845C2">
            <w:pPr>
              <w:ind w:left="375" w:hanging="375"/>
              <w:rPr>
                <w:szCs w:val="20"/>
              </w:rPr>
            </w:pPr>
            <w:r w:rsidRPr="00952DD4">
              <w:rPr>
                <w:szCs w:val="20"/>
              </w:rPr>
              <w:t xml:space="preserve">Below is a summary of what the </w:t>
            </w:r>
            <w:r>
              <w:rPr>
                <w:szCs w:val="20"/>
              </w:rPr>
              <w:t>Dice</w:t>
            </w:r>
            <w:r w:rsidRPr="00952DD4">
              <w:rPr>
                <w:szCs w:val="20"/>
              </w:rPr>
              <w:t xml:space="preserve"> class does, </w:t>
            </w:r>
          </w:p>
          <w:p w14:paraId="6D03C4FD" w14:textId="77777777" w:rsidR="00E845C2" w:rsidRPr="00952DD4" w:rsidRDefault="00E845C2" w:rsidP="00E845C2">
            <w:pPr>
              <w:ind w:left="375" w:hanging="375"/>
              <w:rPr>
                <w:szCs w:val="20"/>
              </w:rPr>
            </w:pPr>
          </w:p>
          <w:p w14:paraId="44A915B9" w14:textId="77777777" w:rsidR="00E845C2" w:rsidRPr="00952DD4" w:rsidRDefault="00E845C2" w:rsidP="00E845C2">
            <w:pPr>
              <w:pStyle w:val="ListParagraph"/>
              <w:numPr>
                <w:ilvl w:val="0"/>
                <w:numId w:val="6"/>
              </w:numPr>
              <w:rPr>
                <w:szCs w:val="20"/>
              </w:rPr>
            </w:pPr>
            <w:r w:rsidRPr="00952DD4">
              <w:rPr>
                <w:szCs w:val="20"/>
              </w:rPr>
              <w:t>Declares a Scanner object</w:t>
            </w:r>
          </w:p>
          <w:p w14:paraId="25B335B2" w14:textId="304103EB" w:rsidR="00E845C2" w:rsidRPr="00952DD4" w:rsidRDefault="00E845C2" w:rsidP="00E845C2">
            <w:pPr>
              <w:pStyle w:val="ListParagraph"/>
              <w:numPr>
                <w:ilvl w:val="0"/>
                <w:numId w:val="6"/>
              </w:numPr>
              <w:rPr>
                <w:szCs w:val="20"/>
              </w:rPr>
            </w:pPr>
            <w:r w:rsidRPr="00952DD4">
              <w:rPr>
                <w:szCs w:val="20"/>
              </w:rPr>
              <w:t xml:space="preserve">Prompts the user for </w:t>
            </w:r>
            <w:r w:rsidR="00C85F93">
              <w:rPr>
                <w:szCs w:val="20"/>
              </w:rPr>
              <w:t>two integers</w:t>
            </w:r>
          </w:p>
          <w:p w14:paraId="671FBF2F" w14:textId="29A2DB59" w:rsidR="00E845C2" w:rsidRPr="00952DD4" w:rsidRDefault="00C85F93" w:rsidP="00E845C2">
            <w:pPr>
              <w:pStyle w:val="ListParagraph"/>
              <w:numPr>
                <w:ilvl w:val="0"/>
                <w:numId w:val="6"/>
              </w:numPr>
              <w:rPr>
                <w:szCs w:val="20"/>
              </w:rPr>
            </w:pPr>
            <w:r>
              <w:rPr>
                <w:szCs w:val="20"/>
              </w:rPr>
              <w:t>Creates two random numbers based on the integers provided in the range of 1 (inclusive) up to the integer provided (inclusive)</w:t>
            </w:r>
          </w:p>
          <w:p w14:paraId="51C9844B" w14:textId="2C65D89B" w:rsidR="00E845C2" w:rsidRPr="00952DD4" w:rsidRDefault="00E845C2" w:rsidP="00E845C2">
            <w:pPr>
              <w:pStyle w:val="ListParagraph"/>
              <w:numPr>
                <w:ilvl w:val="0"/>
                <w:numId w:val="6"/>
              </w:numPr>
              <w:rPr>
                <w:szCs w:val="20"/>
              </w:rPr>
            </w:pPr>
            <w:r>
              <w:rPr>
                <w:szCs w:val="20"/>
              </w:rPr>
              <w:t xml:space="preserve">Prints the random </w:t>
            </w:r>
            <w:r w:rsidR="00C85F93">
              <w:rPr>
                <w:szCs w:val="20"/>
              </w:rPr>
              <w:t>numbers to the console</w:t>
            </w:r>
            <w:r w:rsidR="00BA21D3">
              <w:rPr>
                <w:szCs w:val="20"/>
              </w:rPr>
              <w:t xml:space="preserve">, along with whether the values on the die are the same. </w:t>
            </w:r>
          </w:p>
          <w:p w14:paraId="3AE5229D" w14:textId="77777777" w:rsidR="00E845C2" w:rsidRPr="00952DD4" w:rsidRDefault="00E845C2" w:rsidP="00E845C2">
            <w:pPr>
              <w:rPr>
                <w:szCs w:val="20"/>
              </w:rPr>
            </w:pPr>
          </w:p>
          <w:p w14:paraId="5E630319" w14:textId="628E5D37" w:rsidR="00E845C2" w:rsidRDefault="00E845C2" w:rsidP="00E845C2">
            <w:pPr>
              <w:pStyle w:val="TableContents"/>
              <w:snapToGrid w:val="0"/>
            </w:pPr>
            <w:r w:rsidRPr="00952DD4">
              <w:rPr>
                <w:szCs w:val="20"/>
              </w:rPr>
              <w:t xml:space="preserve">Write the </w:t>
            </w:r>
            <w:r w:rsidR="00C85F93">
              <w:rPr>
                <w:szCs w:val="20"/>
              </w:rPr>
              <w:t>Dice</w:t>
            </w:r>
            <w:r w:rsidRPr="00952DD4">
              <w:rPr>
                <w:szCs w:val="20"/>
              </w:rPr>
              <w:t xml:space="preserve"> class below.  You need not indicate the imports required of the Scanner object.</w:t>
            </w:r>
          </w:p>
        </w:tc>
      </w:tr>
      <w:tr w:rsidR="000B49B0" w14:paraId="05E8FC63" w14:textId="77777777" w:rsidTr="008510A8">
        <w:tc>
          <w:tcPr>
            <w:tcW w:w="9372" w:type="dxa"/>
            <w:gridSpan w:val="2"/>
            <w:tcBorders>
              <w:top w:val="single" w:sz="1" w:space="0" w:color="000000"/>
              <w:left w:val="single" w:sz="1" w:space="0" w:color="000000"/>
              <w:bottom w:val="single" w:sz="1" w:space="0" w:color="000000"/>
              <w:right w:val="single" w:sz="1" w:space="0" w:color="000000"/>
            </w:tcBorders>
          </w:tcPr>
          <w:p w14:paraId="48446918" w14:textId="3118824F" w:rsidR="00E845C2" w:rsidRPr="00E845C2" w:rsidRDefault="00E845C2" w:rsidP="00E845C2">
            <w:pPr>
              <w:rPr>
                <w:rFonts w:ascii="Consolas" w:hAnsi="Consolas"/>
              </w:rPr>
            </w:pPr>
            <w:r w:rsidRPr="00E845C2">
              <w:rPr>
                <w:rFonts w:ascii="Consolas" w:hAnsi="Consolas"/>
              </w:rPr>
              <w:t xml:space="preserve">public class </w:t>
            </w:r>
            <w:proofErr w:type="gramStart"/>
            <w:r w:rsidR="00C85F93">
              <w:rPr>
                <w:rFonts w:ascii="Consolas" w:hAnsi="Consolas"/>
              </w:rPr>
              <w:t>Dice</w:t>
            </w:r>
            <w:r w:rsidRPr="00E845C2">
              <w:rPr>
                <w:rFonts w:ascii="Consolas" w:hAnsi="Consolas"/>
              </w:rPr>
              <w:t>{</w:t>
            </w:r>
            <w:proofErr w:type="gramEnd"/>
          </w:p>
          <w:p w14:paraId="03809DDB" w14:textId="77777777" w:rsidR="00E845C2" w:rsidRPr="00E845C2" w:rsidRDefault="00E845C2" w:rsidP="00E845C2">
            <w:pPr>
              <w:rPr>
                <w:rFonts w:ascii="Consolas" w:hAnsi="Consolas"/>
              </w:rPr>
            </w:pPr>
          </w:p>
          <w:p w14:paraId="78348FC1" w14:textId="77777777" w:rsidR="00E845C2" w:rsidRPr="00E845C2" w:rsidRDefault="00E845C2" w:rsidP="00E845C2">
            <w:pPr>
              <w:rPr>
                <w:rFonts w:ascii="Consolas" w:hAnsi="Consolas"/>
              </w:rPr>
            </w:pPr>
            <w:r w:rsidRPr="00E845C2">
              <w:rPr>
                <w:rFonts w:ascii="Consolas" w:hAnsi="Consolas"/>
              </w:rPr>
              <w:t xml:space="preserve">     public static void </w:t>
            </w:r>
            <w:proofErr w:type="gramStart"/>
            <w:r w:rsidRPr="00E845C2">
              <w:rPr>
                <w:rFonts w:ascii="Consolas" w:hAnsi="Consolas"/>
              </w:rPr>
              <w:t>main(</w:t>
            </w:r>
            <w:proofErr w:type="gramEnd"/>
            <w:r w:rsidRPr="00E845C2">
              <w:rPr>
                <w:rFonts w:ascii="Consolas" w:hAnsi="Consolas"/>
              </w:rPr>
              <w:t xml:space="preserve">Strings </w:t>
            </w:r>
            <w:proofErr w:type="spellStart"/>
            <w:r w:rsidRPr="00E845C2">
              <w:rPr>
                <w:rFonts w:ascii="Consolas" w:hAnsi="Consolas"/>
              </w:rPr>
              <w:t>args</w:t>
            </w:r>
            <w:proofErr w:type="spellEnd"/>
            <w:r w:rsidRPr="00E845C2">
              <w:rPr>
                <w:rFonts w:ascii="Consolas" w:hAnsi="Consolas"/>
              </w:rPr>
              <w:t>[]){</w:t>
            </w:r>
          </w:p>
          <w:p w14:paraId="137BDDF8" w14:textId="77777777" w:rsidR="00E845C2" w:rsidRPr="00E845C2" w:rsidRDefault="00E845C2" w:rsidP="00E845C2">
            <w:pPr>
              <w:rPr>
                <w:rFonts w:ascii="Consolas" w:hAnsi="Consolas"/>
              </w:rPr>
            </w:pPr>
          </w:p>
          <w:p w14:paraId="11FF3A81" w14:textId="77777777" w:rsidR="00E845C2" w:rsidRPr="00E845C2" w:rsidRDefault="00E845C2" w:rsidP="00E845C2">
            <w:pPr>
              <w:rPr>
                <w:rFonts w:ascii="Consolas" w:hAnsi="Consolas"/>
              </w:rPr>
            </w:pPr>
          </w:p>
          <w:p w14:paraId="07741E50" w14:textId="77777777" w:rsidR="00E845C2" w:rsidRPr="00E845C2" w:rsidRDefault="00E845C2" w:rsidP="00E845C2">
            <w:pPr>
              <w:rPr>
                <w:rFonts w:ascii="Consolas" w:hAnsi="Consolas"/>
              </w:rPr>
            </w:pPr>
          </w:p>
          <w:p w14:paraId="0CBBA66D" w14:textId="77777777" w:rsidR="00E845C2" w:rsidRPr="00E845C2" w:rsidRDefault="00E845C2" w:rsidP="00E845C2">
            <w:pPr>
              <w:rPr>
                <w:rFonts w:ascii="Consolas" w:hAnsi="Consolas"/>
              </w:rPr>
            </w:pPr>
          </w:p>
          <w:p w14:paraId="15EC6264" w14:textId="77777777" w:rsidR="00E845C2" w:rsidRPr="00E845C2" w:rsidRDefault="00E845C2" w:rsidP="00E845C2">
            <w:pPr>
              <w:rPr>
                <w:rFonts w:ascii="Consolas" w:hAnsi="Consolas"/>
              </w:rPr>
            </w:pPr>
          </w:p>
          <w:p w14:paraId="2887520C" w14:textId="77777777" w:rsidR="00E845C2" w:rsidRPr="00E845C2" w:rsidRDefault="00E845C2" w:rsidP="00E845C2">
            <w:pPr>
              <w:rPr>
                <w:rFonts w:ascii="Consolas" w:hAnsi="Consolas"/>
              </w:rPr>
            </w:pPr>
          </w:p>
          <w:p w14:paraId="6A636748" w14:textId="77777777" w:rsidR="00E845C2" w:rsidRPr="00E845C2" w:rsidRDefault="00E845C2" w:rsidP="00E845C2">
            <w:pPr>
              <w:rPr>
                <w:rFonts w:ascii="Consolas" w:hAnsi="Consolas"/>
              </w:rPr>
            </w:pPr>
          </w:p>
          <w:p w14:paraId="027E1598" w14:textId="77777777" w:rsidR="00E845C2" w:rsidRPr="00E845C2" w:rsidRDefault="00E845C2" w:rsidP="00E845C2">
            <w:pPr>
              <w:rPr>
                <w:rFonts w:ascii="Consolas" w:hAnsi="Consolas"/>
              </w:rPr>
            </w:pPr>
          </w:p>
          <w:p w14:paraId="3A0F12EE" w14:textId="77777777" w:rsidR="00E845C2" w:rsidRPr="00E845C2" w:rsidRDefault="00E845C2" w:rsidP="00E845C2">
            <w:pPr>
              <w:rPr>
                <w:rFonts w:ascii="Consolas" w:hAnsi="Consolas"/>
              </w:rPr>
            </w:pPr>
          </w:p>
          <w:p w14:paraId="6F55FC78" w14:textId="77777777" w:rsidR="00E845C2" w:rsidRPr="00E845C2" w:rsidRDefault="00E845C2" w:rsidP="00E845C2">
            <w:pPr>
              <w:rPr>
                <w:rFonts w:ascii="Consolas" w:hAnsi="Consolas"/>
              </w:rPr>
            </w:pPr>
          </w:p>
          <w:p w14:paraId="50C3676D" w14:textId="77777777" w:rsidR="00E845C2" w:rsidRPr="00E845C2" w:rsidRDefault="00E845C2" w:rsidP="00E845C2">
            <w:pPr>
              <w:rPr>
                <w:rFonts w:ascii="Consolas" w:hAnsi="Consolas"/>
              </w:rPr>
            </w:pPr>
          </w:p>
          <w:p w14:paraId="7363A6B9" w14:textId="77777777" w:rsidR="00E845C2" w:rsidRPr="00E845C2" w:rsidRDefault="00E845C2" w:rsidP="00E845C2">
            <w:pPr>
              <w:rPr>
                <w:rFonts w:ascii="Consolas" w:hAnsi="Consolas"/>
              </w:rPr>
            </w:pPr>
          </w:p>
          <w:p w14:paraId="50FFF726" w14:textId="77777777" w:rsidR="00E845C2" w:rsidRPr="00E845C2" w:rsidRDefault="00E845C2" w:rsidP="00E845C2">
            <w:pPr>
              <w:rPr>
                <w:rFonts w:ascii="Consolas" w:hAnsi="Consolas"/>
              </w:rPr>
            </w:pPr>
          </w:p>
          <w:p w14:paraId="06B95509" w14:textId="77777777" w:rsidR="00E845C2" w:rsidRPr="00E845C2" w:rsidRDefault="00E845C2" w:rsidP="00E845C2">
            <w:pPr>
              <w:rPr>
                <w:rFonts w:ascii="Consolas" w:hAnsi="Consolas"/>
              </w:rPr>
            </w:pPr>
          </w:p>
          <w:p w14:paraId="0EFFE0C9" w14:textId="7B00F6AA" w:rsidR="00E845C2" w:rsidRDefault="00E845C2" w:rsidP="00E845C2">
            <w:pPr>
              <w:rPr>
                <w:rFonts w:ascii="Consolas" w:hAnsi="Consolas"/>
              </w:rPr>
            </w:pPr>
          </w:p>
          <w:p w14:paraId="6F03DD5B" w14:textId="024FCC58" w:rsidR="009A7125" w:rsidRDefault="009A7125" w:rsidP="00E845C2">
            <w:pPr>
              <w:rPr>
                <w:rFonts w:ascii="Consolas" w:hAnsi="Consolas"/>
              </w:rPr>
            </w:pPr>
          </w:p>
          <w:p w14:paraId="4A5F0F2E" w14:textId="3BD62EEE" w:rsidR="009A7125" w:rsidRDefault="009A7125" w:rsidP="00E845C2">
            <w:pPr>
              <w:rPr>
                <w:rFonts w:ascii="Consolas" w:hAnsi="Consolas"/>
              </w:rPr>
            </w:pPr>
          </w:p>
          <w:p w14:paraId="22D33B6D" w14:textId="1C9B8BB5" w:rsidR="009A7125" w:rsidRDefault="009A7125" w:rsidP="00E845C2">
            <w:pPr>
              <w:rPr>
                <w:rFonts w:ascii="Consolas" w:hAnsi="Consolas"/>
              </w:rPr>
            </w:pPr>
          </w:p>
          <w:p w14:paraId="164B60B2" w14:textId="64C93A25" w:rsidR="009A7125" w:rsidRDefault="009A7125" w:rsidP="00E845C2">
            <w:pPr>
              <w:rPr>
                <w:rFonts w:ascii="Consolas" w:hAnsi="Consolas"/>
              </w:rPr>
            </w:pPr>
          </w:p>
          <w:p w14:paraId="16C88119" w14:textId="77777777" w:rsidR="009A7125" w:rsidRPr="00E845C2" w:rsidRDefault="009A7125" w:rsidP="00E845C2">
            <w:pPr>
              <w:rPr>
                <w:rFonts w:ascii="Consolas" w:hAnsi="Consolas"/>
              </w:rPr>
            </w:pPr>
          </w:p>
          <w:p w14:paraId="095F4070" w14:textId="77777777" w:rsidR="00E845C2" w:rsidRPr="00E845C2" w:rsidRDefault="00E845C2" w:rsidP="00E845C2">
            <w:pPr>
              <w:rPr>
                <w:rFonts w:ascii="Consolas" w:hAnsi="Consolas"/>
              </w:rPr>
            </w:pPr>
          </w:p>
          <w:p w14:paraId="19F0368E" w14:textId="77777777" w:rsidR="009A7125" w:rsidRPr="00E845C2" w:rsidRDefault="009A7125" w:rsidP="00E845C2">
            <w:pPr>
              <w:rPr>
                <w:rFonts w:ascii="Consolas" w:hAnsi="Consolas"/>
              </w:rPr>
            </w:pPr>
          </w:p>
          <w:p w14:paraId="5C9A1C03" w14:textId="77777777" w:rsidR="00E845C2" w:rsidRPr="00E845C2" w:rsidRDefault="00E845C2" w:rsidP="00E845C2">
            <w:pPr>
              <w:rPr>
                <w:rFonts w:ascii="Consolas" w:hAnsi="Consolas"/>
              </w:rPr>
            </w:pPr>
          </w:p>
          <w:p w14:paraId="1F31952E" w14:textId="77777777" w:rsidR="00E845C2" w:rsidRPr="00E845C2" w:rsidRDefault="00E845C2" w:rsidP="00E845C2">
            <w:pPr>
              <w:rPr>
                <w:rFonts w:ascii="Consolas" w:hAnsi="Consolas"/>
              </w:rPr>
            </w:pPr>
          </w:p>
          <w:p w14:paraId="4C34C360" w14:textId="77777777" w:rsidR="00E845C2" w:rsidRPr="00E845C2" w:rsidRDefault="00E845C2" w:rsidP="00E845C2">
            <w:pPr>
              <w:rPr>
                <w:rFonts w:ascii="Consolas" w:hAnsi="Consolas"/>
              </w:rPr>
            </w:pPr>
          </w:p>
          <w:p w14:paraId="1F382686" w14:textId="77777777" w:rsidR="00E845C2" w:rsidRPr="00E845C2" w:rsidRDefault="00E845C2" w:rsidP="00E845C2">
            <w:pPr>
              <w:rPr>
                <w:rFonts w:ascii="Consolas" w:hAnsi="Consolas"/>
              </w:rPr>
            </w:pPr>
            <w:r w:rsidRPr="00E845C2">
              <w:rPr>
                <w:rFonts w:ascii="Consolas" w:hAnsi="Consolas"/>
              </w:rPr>
              <w:t xml:space="preserve">     }</w:t>
            </w:r>
          </w:p>
          <w:p w14:paraId="1F2FC017" w14:textId="007DF3DC" w:rsidR="000B49B0" w:rsidRDefault="00E845C2" w:rsidP="009A7125">
            <w:pPr>
              <w:pStyle w:val="TableContents"/>
              <w:snapToGrid w:val="0"/>
            </w:pPr>
            <w:r>
              <w:t>}</w:t>
            </w:r>
          </w:p>
        </w:tc>
      </w:tr>
      <w:tr w:rsidR="008510A8" w14:paraId="10848DE3" w14:textId="77777777" w:rsidTr="008510A8">
        <w:tc>
          <w:tcPr>
            <w:tcW w:w="8314" w:type="dxa"/>
            <w:tcBorders>
              <w:top w:val="single" w:sz="1" w:space="0" w:color="000000"/>
              <w:left w:val="single" w:sz="1" w:space="0" w:color="000000"/>
              <w:bottom w:val="single" w:sz="1" w:space="0" w:color="000000"/>
              <w:right w:val="single" w:sz="1" w:space="0" w:color="000000"/>
            </w:tcBorders>
          </w:tcPr>
          <w:p w14:paraId="1B6FCCB7" w14:textId="77777777" w:rsidR="008510A8" w:rsidRPr="00E845C2" w:rsidRDefault="008510A8" w:rsidP="00E845C2">
            <w:pPr>
              <w:rPr>
                <w:rFonts w:ascii="Consolas" w:hAnsi="Consolas"/>
              </w:rPr>
            </w:pPr>
          </w:p>
        </w:tc>
        <w:tc>
          <w:tcPr>
            <w:tcW w:w="1058" w:type="dxa"/>
            <w:tcBorders>
              <w:top w:val="single" w:sz="1" w:space="0" w:color="000000"/>
              <w:left w:val="single" w:sz="1" w:space="0" w:color="000000"/>
              <w:bottom w:val="single" w:sz="1" w:space="0" w:color="000000"/>
              <w:right w:val="single" w:sz="1" w:space="0" w:color="000000"/>
            </w:tcBorders>
          </w:tcPr>
          <w:p w14:paraId="2703DF6B" w14:textId="77777777" w:rsidR="008510A8" w:rsidRDefault="008510A8" w:rsidP="00E845C2">
            <w:pPr>
              <w:rPr>
                <w:rFonts w:ascii="Consolas" w:hAnsi="Consolas"/>
              </w:rPr>
            </w:pPr>
          </w:p>
          <w:p w14:paraId="404ACC18" w14:textId="569634E8" w:rsidR="008510A8" w:rsidRPr="008510A8" w:rsidRDefault="008510A8" w:rsidP="00E845C2">
            <w:r>
              <w:rPr>
                <w:rFonts w:ascii="Consolas" w:hAnsi="Consolas"/>
              </w:rPr>
              <w:t xml:space="preserve">       </w:t>
            </w:r>
            <w:r w:rsidRPr="008510A8">
              <w:t>/5</w:t>
            </w:r>
          </w:p>
        </w:tc>
      </w:tr>
    </w:tbl>
    <w:p w14:paraId="0D7E008A" w14:textId="35E76E92" w:rsidR="008510A8" w:rsidRDefault="008510A8"/>
    <w:p w14:paraId="0A89B8F9" w14:textId="77777777" w:rsidR="008510A8" w:rsidRDefault="008510A8"/>
    <w:tbl>
      <w:tblPr>
        <w:tblW w:w="0" w:type="auto"/>
        <w:tblInd w:w="-22" w:type="dxa"/>
        <w:tblLayout w:type="fixed"/>
        <w:tblCellMar>
          <w:left w:w="113" w:type="dxa"/>
        </w:tblCellMar>
        <w:tblLook w:val="0000" w:firstRow="0" w:lastRow="0" w:firstColumn="0" w:lastColumn="0" w:noHBand="0" w:noVBand="0"/>
      </w:tblPr>
      <w:tblGrid>
        <w:gridCol w:w="7920"/>
        <w:gridCol w:w="990"/>
      </w:tblGrid>
      <w:tr w:rsidR="00BA21D3" w14:paraId="1E4B2ADF" w14:textId="77777777" w:rsidTr="00A65A32">
        <w:tc>
          <w:tcPr>
            <w:tcW w:w="8910" w:type="dxa"/>
            <w:gridSpan w:val="2"/>
            <w:tcBorders>
              <w:top w:val="single" w:sz="4" w:space="0" w:color="000000"/>
              <w:left w:val="single" w:sz="4" w:space="0" w:color="000000"/>
              <w:bottom w:val="single" w:sz="4" w:space="0" w:color="000000"/>
              <w:right w:val="single" w:sz="4" w:space="0" w:color="000000"/>
            </w:tcBorders>
          </w:tcPr>
          <w:p w14:paraId="5092564E" w14:textId="1905D6A4" w:rsidR="00A076F2" w:rsidRDefault="00A076F2" w:rsidP="00A076F2">
            <w:pPr>
              <w:pStyle w:val="ListParagraph"/>
              <w:numPr>
                <w:ilvl w:val="0"/>
                <w:numId w:val="7"/>
              </w:numPr>
              <w:ind w:left="350" w:hanging="350"/>
              <w:rPr>
                <w:szCs w:val="20"/>
                <w:lang w:eastAsia="en-US" w:bidi="ar-SA"/>
              </w:rPr>
            </w:pPr>
            <w:r w:rsidRPr="00A076F2">
              <w:rPr>
                <w:szCs w:val="20"/>
                <w:lang w:eastAsia="en-US" w:bidi="ar-SA"/>
              </w:rPr>
              <w:t xml:space="preserve">The </w:t>
            </w:r>
            <w:proofErr w:type="spellStart"/>
            <w:r w:rsidRPr="00A076F2">
              <w:rPr>
                <w:szCs w:val="20"/>
                <w:lang w:eastAsia="en-US" w:bidi="ar-SA"/>
              </w:rPr>
              <w:t>GuessNum</w:t>
            </w:r>
            <w:proofErr w:type="spellEnd"/>
            <w:r w:rsidRPr="00A076F2">
              <w:rPr>
                <w:szCs w:val="20"/>
                <w:lang w:eastAsia="en-US" w:bidi="ar-SA"/>
              </w:rPr>
              <w:t xml:space="preserve"> class below evaluates whether guesses a digit in a </w:t>
            </w:r>
            <w:proofErr w:type="gramStart"/>
            <w:r w:rsidRPr="00A076F2">
              <w:rPr>
                <w:szCs w:val="20"/>
                <w:lang w:eastAsia="en-US" w:bidi="ar-SA"/>
              </w:rPr>
              <w:t>3 digit</w:t>
            </w:r>
            <w:proofErr w:type="gramEnd"/>
            <w:r w:rsidRPr="00A076F2">
              <w:rPr>
                <w:szCs w:val="20"/>
                <w:lang w:eastAsia="en-US" w:bidi="ar-SA"/>
              </w:rPr>
              <w:t xml:space="preserve"> number correctly.  Consider the following examples, </w:t>
            </w:r>
          </w:p>
          <w:tbl>
            <w:tblPr>
              <w:tblStyle w:val="TableGrid"/>
              <w:tblW w:w="0" w:type="auto"/>
              <w:tblLayout w:type="fixed"/>
              <w:tblLook w:val="04A0" w:firstRow="1" w:lastRow="0" w:firstColumn="1" w:lastColumn="0" w:noHBand="0" w:noVBand="1"/>
            </w:tblPr>
            <w:tblGrid>
              <w:gridCol w:w="2893"/>
              <w:gridCol w:w="2893"/>
              <w:gridCol w:w="2893"/>
            </w:tblGrid>
            <w:tr w:rsidR="00A076F2" w14:paraId="7DE876D1" w14:textId="77777777" w:rsidTr="00A076F2">
              <w:tc>
                <w:tcPr>
                  <w:tcW w:w="2893" w:type="dxa"/>
                </w:tcPr>
                <w:p w14:paraId="1C5C7E2A" w14:textId="269E88F3" w:rsidR="00A076F2" w:rsidRPr="00D3509D" w:rsidRDefault="00A076F2" w:rsidP="00A076F2">
                  <w:pPr>
                    <w:rPr>
                      <w:b/>
                      <w:bCs/>
                      <w:szCs w:val="20"/>
                      <w:lang w:eastAsia="en-US" w:bidi="ar-SA"/>
                    </w:rPr>
                  </w:pPr>
                  <w:r w:rsidRPr="00D3509D">
                    <w:rPr>
                      <w:b/>
                      <w:bCs/>
                      <w:szCs w:val="20"/>
                      <w:lang w:eastAsia="en-US" w:bidi="ar-SA"/>
                    </w:rPr>
                    <w:t>Number</w:t>
                  </w:r>
                </w:p>
              </w:tc>
              <w:tc>
                <w:tcPr>
                  <w:tcW w:w="2893" w:type="dxa"/>
                </w:tcPr>
                <w:p w14:paraId="2360D7B1" w14:textId="526C6691" w:rsidR="00A076F2" w:rsidRPr="00D3509D" w:rsidRDefault="00A076F2" w:rsidP="00A076F2">
                  <w:pPr>
                    <w:rPr>
                      <w:b/>
                      <w:bCs/>
                      <w:szCs w:val="20"/>
                      <w:lang w:eastAsia="en-US" w:bidi="ar-SA"/>
                    </w:rPr>
                  </w:pPr>
                  <w:r w:rsidRPr="00D3509D">
                    <w:rPr>
                      <w:b/>
                      <w:bCs/>
                      <w:szCs w:val="20"/>
                      <w:lang w:eastAsia="en-US" w:bidi="ar-SA"/>
                    </w:rPr>
                    <w:t>Guess</w:t>
                  </w:r>
                </w:p>
              </w:tc>
              <w:tc>
                <w:tcPr>
                  <w:tcW w:w="2893" w:type="dxa"/>
                </w:tcPr>
                <w:p w14:paraId="553F7140" w14:textId="0799CE03" w:rsidR="00A076F2" w:rsidRPr="00D3509D" w:rsidRDefault="00A076F2" w:rsidP="00A076F2">
                  <w:pPr>
                    <w:rPr>
                      <w:b/>
                      <w:bCs/>
                      <w:szCs w:val="20"/>
                      <w:lang w:eastAsia="en-US" w:bidi="ar-SA"/>
                    </w:rPr>
                  </w:pPr>
                  <w:r w:rsidRPr="00D3509D">
                    <w:rPr>
                      <w:b/>
                      <w:bCs/>
                      <w:szCs w:val="20"/>
                      <w:lang w:eastAsia="en-US" w:bidi="ar-SA"/>
                    </w:rPr>
                    <w:t>Output</w:t>
                  </w:r>
                </w:p>
              </w:tc>
            </w:tr>
            <w:tr w:rsidR="00A076F2" w14:paraId="2BB71E85" w14:textId="77777777" w:rsidTr="00A076F2">
              <w:tc>
                <w:tcPr>
                  <w:tcW w:w="2893" w:type="dxa"/>
                </w:tcPr>
                <w:p w14:paraId="67C77755" w14:textId="7B4E1DFF" w:rsidR="00A076F2" w:rsidRDefault="00A076F2" w:rsidP="00A076F2">
                  <w:pPr>
                    <w:rPr>
                      <w:szCs w:val="20"/>
                      <w:lang w:eastAsia="en-US" w:bidi="ar-SA"/>
                    </w:rPr>
                  </w:pPr>
                  <w:r>
                    <w:rPr>
                      <w:szCs w:val="20"/>
                      <w:lang w:eastAsia="en-US" w:bidi="ar-SA"/>
                    </w:rPr>
                    <w:t>123</w:t>
                  </w:r>
                </w:p>
              </w:tc>
              <w:tc>
                <w:tcPr>
                  <w:tcW w:w="2893" w:type="dxa"/>
                </w:tcPr>
                <w:p w14:paraId="6A39F53B" w14:textId="7EE1CC6C" w:rsidR="00A076F2" w:rsidRDefault="00A076F2" w:rsidP="00A076F2">
                  <w:pPr>
                    <w:rPr>
                      <w:szCs w:val="20"/>
                      <w:lang w:eastAsia="en-US" w:bidi="ar-SA"/>
                    </w:rPr>
                  </w:pPr>
                  <w:r>
                    <w:rPr>
                      <w:szCs w:val="20"/>
                      <w:lang w:eastAsia="en-US" w:bidi="ar-SA"/>
                    </w:rPr>
                    <w:t>2</w:t>
                  </w:r>
                </w:p>
              </w:tc>
              <w:tc>
                <w:tcPr>
                  <w:tcW w:w="2893" w:type="dxa"/>
                </w:tcPr>
                <w:p w14:paraId="4C81D437" w14:textId="0F188857" w:rsidR="00A076F2" w:rsidRDefault="00A076F2" w:rsidP="00A076F2">
                  <w:pPr>
                    <w:rPr>
                      <w:szCs w:val="20"/>
                      <w:lang w:eastAsia="en-US" w:bidi="ar-SA"/>
                    </w:rPr>
                  </w:pPr>
                  <w:r>
                    <w:rPr>
                      <w:szCs w:val="20"/>
                      <w:lang w:eastAsia="en-US" w:bidi="ar-SA"/>
                    </w:rPr>
                    <w:t>True</w:t>
                  </w:r>
                </w:p>
              </w:tc>
            </w:tr>
            <w:tr w:rsidR="00A076F2" w14:paraId="7857C3A6" w14:textId="77777777" w:rsidTr="00A076F2">
              <w:tc>
                <w:tcPr>
                  <w:tcW w:w="2893" w:type="dxa"/>
                </w:tcPr>
                <w:p w14:paraId="074D6D3C" w14:textId="3D72CDF7" w:rsidR="00A076F2" w:rsidRDefault="00A076F2" w:rsidP="00A076F2">
                  <w:pPr>
                    <w:rPr>
                      <w:szCs w:val="20"/>
                      <w:lang w:eastAsia="en-US" w:bidi="ar-SA"/>
                    </w:rPr>
                  </w:pPr>
                  <w:r>
                    <w:rPr>
                      <w:szCs w:val="20"/>
                      <w:lang w:eastAsia="en-US" w:bidi="ar-SA"/>
                    </w:rPr>
                    <w:t>345</w:t>
                  </w:r>
                </w:p>
              </w:tc>
              <w:tc>
                <w:tcPr>
                  <w:tcW w:w="2893" w:type="dxa"/>
                </w:tcPr>
                <w:p w14:paraId="4064555D" w14:textId="78543FF0" w:rsidR="00A076F2" w:rsidRDefault="00A076F2" w:rsidP="00A076F2">
                  <w:pPr>
                    <w:rPr>
                      <w:szCs w:val="20"/>
                      <w:lang w:eastAsia="en-US" w:bidi="ar-SA"/>
                    </w:rPr>
                  </w:pPr>
                  <w:r>
                    <w:rPr>
                      <w:szCs w:val="20"/>
                      <w:lang w:eastAsia="en-US" w:bidi="ar-SA"/>
                    </w:rPr>
                    <w:t>6</w:t>
                  </w:r>
                </w:p>
              </w:tc>
              <w:tc>
                <w:tcPr>
                  <w:tcW w:w="2893" w:type="dxa"/>
                </w:tcPr>
                <w:p w14:paraId="642B9DF6" w14:textId="6DFA9834" w:rsidR="00A076F2" w:rsidRDefault="00A076F2" w:rsidP="00A076F2">
                  <w:pPr>
                    <w:rPr>
                      <w:szCs w:val="20"/>
                      <w:lang w:eastAsia="en-US" w:bidi="ar-SA"/>
                    </w:rPr>
                  </w:pPr>
                  <w:r>
                    <w:rPr>
                      <w:szCs w:val="20"/>
                      <w:lang w:eastAsia="en-US" w:bidi="ar-SA"/>
                    </w:rPr>
                    <w:t>False</w:t>
                  </w:r>
                </w:p>
              </w:tc>
            </w:tr>
            <w:tr w:rsidR="00A076F2" w14:paraId="2BAB56C6" w14:textId="77777777" w:rsidTr="00A076F2">
              <w:tc>
                <w:tcPr>
                  <w:tcW w:w="2893" w:type="dxa"/>
                </w:tcPr>
                <w:p w14:paraId="2F0EFE95" w14:textId="25405894" w:rsidR="00A076F2" w:rsidRDefault="00A076F2" w:rsidP="00A076F2">
                  <w:pPr>
                    <w:rPr>
                      <w:szCs w:val="20"/>
                      <w:lang w:eastAsia="en-US" w:bidi="ar-SA"/>
                    </w:rPr>
                  </w:pPr>
                  <w:r>
                    <w:rPr>
                      <w:szCs w:val="20"/>
                      <w:lang w:eastAsia="en-US" w:bidi="ar-SA"/>
                    </w:rPr>
                    <w:t>301</w:t>
                  </w:r>
                </w:p>
              </w:tc>
              <w:tc>
                <w:tcPr>
                  <w:tcW w:w="2893" w:type="dxa"/>
                </w:tcPr>
                <w:p w14:paraId="6D496A4D" w14:textId="3092E7A1" w:rsidR="00A076F2" w:rsidRDefault="00A076F2" w:rsidP="00A076F2">
                  <w:pPr>
                    <w:rPr>
                      <w:szCs w:val="20"/>
                      <w:lang w:eastAsia="en-US" w:bidi="ar-SA"/>
                    </w:rPr>
                  </w:pPr>
                  <w:r>
                    <w:rPr>
                      <w:szCs w:val="20"/>
                      <w:lang w:eastAsia="en-US" w:bidi="ar-SA"/>
                    </w:rPr>
                    <w:t>1</w:t>
                  </w:r>
                </w:p>
              </w:tc>
              <w:tc>
                <w:tcPr>
                  <w:tcW w:w="2893" w:type="dxa"/>
                </w:tcPr>
                <w:p w14:paraId="347FF373" w14:textId="700C7029" w:rsidR="00A076F2" w:rsidRDefault="00A076F2" w:rsidP="00A076F2">
                  <w:pPr>
                    <w:rPr>
                      <w:szCs w:val="20"/>
                      <w:lang w:eastAsia="en-US" w:bidi="ar-SA"/>
                    </w:rPr>
                  </w:pPr>
                  <w:r>
                    <w:rPr>
                      <w:szCs w:val="20"/>
                      <w:lang w:eastAsia="en-US" w:bidi="ar-SA"/>
                    </w:rPr>
                    <w:t>True</w:t>
                  </w:r>
                </w:p>
              </w:tc>
            </w:tr>
            <w:tr w:rsidR="00A076F2" w14:paraId="564A5D2D" w14:textId="77777777" w:rsidTr="00A076F2">
              <w:tc>
                <w:tcPr>
                  <w:tcW w:w="2893" w:type="dxa"/>
                </w:tcPr>
                <w:p w14:paraId="217EC7B2" w14:textId="79104A02" w:rsidR="00A076F2" w:rsidRDefault="00A076F2" w:rsidP="00A076F2">
                  <w:pPr>
                    <w:rPr>
                      <w:szCs w:val="20"/>
                      <w:lang w:eastAsia="en-US" w:bidi="ar-SA"/>
                    </w:rPr>
                  </w:pPr>
                  <w:r>
                    <w:rPr>
                      <w:szCs w:val="20"/>
                      <w:lang w:eastAsia="en-US" w:bidi="ar-SA"/>
                    </w:rPr>
                    <w:t>900</w:t>
                  </w:r>
                </w:p>
              </w:tc>
              <w:tc>
                <w:tcPr>
                  <w:tcW w:w="2893" w:type="dxa"/>
                </w:tcPr>
                <w:p w14:paraId="17BFBAE1" w14:textId="710097CF" w:rsidR="00A076F2" w:rsidRDefault="00A076F2" w:rsidP="00A076F2">
                  <w:pPr>
                    <w:rPr>
                      <w:szCs w:val="20"/>
                      <w:lang w:eastAsia="en-US" w:bidi="ar-SA"/>
                    </w:rPr>
                  </w:pPr>
                  <w:r>
                    <w:rPr>
                      <w:szCs w:val="20"/>
                      <w:lang w:eastAsia="en-US" w:bidi="ar-SA"/>
                    </w:rPr>
                    <w:t>9</w:t>
                  </w:r>
                </w:p>
              </w:tc>
              <w:tc>
                <w:tcPr>
                  <w:tcW w:w="2893" w:type="dxa"/>
                </w:tcPr>
                <w:p w14:paraId="3170FA98" w14:textId="01334F0B" w:rsidR="00A076F2" w:rsidRDefault="00A076F2" w:rsidP="00A076F2">
                  <w:pPr>
                    <w:rPr>
                      <w:szCs w:val="20"/>
                      <w:lang w:eastAsia="en-US" w:bidi="ar-SA"/>
                    </w:rPr>
                  </w:pPr>
                  <w:r>
                    <w:rPr>
                      <w:szCs w:val="20"/>
                      <w:lang w:eastAsia="en-US" w:bidi="ar-SA"/>
                    </w:rPr>
                    <w:t>True</w:t>
                  </w:r>
                </w:p>
              </w:tc>
            </w:tr>
          </w:tbl>
          <w:p w14:paraId="7E766BE7" w14:textId="77777777" w:rsidR="00A076F2" w:rsidRDefault="00A076F2" w:rsidP="00A076F2">
            <w:pPr>
              <w:rPr>
                <w:szCs w:val="20"/>
                <w:lang w:eastAsia="en-US" w:bidi="ar-SA"/>
              </w:rPr>
            </w:pPr>
          </w:p>
          <w:p w14:paraId="0DF2EDB9" w14:textId="7CB9C466" w:rsidR="00DE50BB" w:rsidRPr="00952DD4" w:rsidRDefault="00DE50BB" w:rsidP="00DE50BB">
            <w:pPr>
              <w:ind w:left="375" w:hanging="375"/>
              <w:rPr>
                <w:szCs w:val="20"/>
              </w:rPr>
            </w:pPr>
            <w:r w:rsidRPr="00952DD4">
              <w:rPr>
                <w:szCs w:val="20"/>
              </w:rPr>
              <w:t xml:space="preserve">Below is a summary of what the </w:t>
            </w:r>
            <w:proofErr w:type="spellStart"/>
            <w:r>
              <w:rPr>
                <w:szCs w:val="20"/>
              </w:rPr>
              <w:t>GuessNum</w:t>
            </w:r>
            <w:proofErr w:type="spellEnd"/>
            <w:r w:rsidRPr="00952DD4">
              <w:rPr>
                <w:szCs w:val="20"/>
              </w:rPr>
              <w:t xml:space="preserve"> class does, </w:t>
            </w:r>
          </w:p>
          <w:p w14:paraId="3B968289" w14:textId="77777777" w:rsidR="00DE50BB" w:rsidRPr="00952DD4" w:rsidRDefault="00DE50BB" w:rsidP="00DE50BB">
            <w:pPr>
              <w:ind w:left="375" w:hanging="375"/>
              <w:rPr>
                <w:szCs w:val="20"/>
              </w:rPr>
            </w:pPr>
          </w:p>
          <w:p w14:paraId="760FE6BD" w14:textId="1C209E89" w:rsidR="00DE50BB" w:rsidRDefault="00DE50BB" w:rsidP="00DE50BB">
            <w:pPr>
              <w:pStyle w:val="ListParagraph"/>
              <w:numPr>
                <w:ilvl w:val="0"/>
                <w:numId w:val="6"/>
              </w:numPr>
              <w:rPr>
                <w:szCs w:val="20"/>
              </w:rPr>
            </w:pPr>
            <w:r>
              <w:rPr>
                <w:szCs w:val="20"/>
              </w:rPr>
              <w:t>Creates a random integer from 100 to 999 (inclusive) and stores it in number</w:t>
            </w:r>
          </w:p>
          <w:p w14:paraId="181AA1AE" w14:textId="40715E16" w:rsidR="00DE50BB" w:rsidRPr="00952DD4" w:rsidRDefault="00144308" w:rsidP="00DE50BB">
            <w:pPr>
              <w:pStyle w:val="ListParagraph"/>
              <w:numPr>
                <w:ilvl w:val="0"/>
                <w:numId w:val="6"/>
              </w:numPr>
              <w:rPr>
                <w:szCs w:val="20"/>
              </w:rPr>
            </w:pPr>
            <w:r>
              <w:rPr>
                <w:szCs w:val="20"/>
              </w:rPr>
              <w:t>D</w:t>
            </w:r>
            <w:r w:rsidR="00DE50BB" w:rsidRPr="00952DD4">
              <w:rPr>
                <w:szCs w:val="20"/>
              </w:rPr>
              <w:t>eclares a Scanner object</w:t>
            </w:r>
          </w:p>
          <w:p w14:paraId="50B956DE" w14:textId="5487609E" w:rsidR="00DE50BB" w:rsidRPr="00952DD4" w:rsidRDefault="00DE50BB" w:rsidP="00DE50BB">
            <w:pPr>
              <w:pStyle w:val="ListParagraph"/>
              <w:numPr>
                <w:ilvl w:val="0"/>
                <w:numId w:val="6"/>
              </w:numPr>
              <w:rPr>
                <w:szCs w:val="20"/>
              </w:rPr>
            </w:pPr>
            <w:r w:rsidRPr="00952DD4">
              <w:rPr>
                <w:szCs w:val="20"/>
              </w:rPr>
              <w:t xml:space="preserve">Prompts the user for </w:t>
            </w:r>
            <w:r w:rsidR="00144308">
              <w:rPr>
                <w:szCs w:val="20"/>
              </w:rPr>
              <w:t>an integer guess</w:t>
            </w:r>
          </w:p>
          <w:p w14:paraId="34FD8612" w14:textId="4303A387" w:rsidR="00DE50BB" w:rsidRPr="00952DD4" w:rsidRDefault="00144308" w:rsidP="00DE50BB">
            <w:pPr>
              <w:pStyle w:val="ListParagraph"/>
              <w:numPr>
                <w:ilvl w:val="0"/>
                <w:numId w:val="6"/>
              </w:numPr>
              <w:rPr>
                <w:szCs w:val="20"/>
              </w:rPr>
            </w:pPr>
            <w:r>
              <w:rPr>
                <w:szCs w:val="20"/>
              </w:rPr>
              <w:t>Evaluates whether the guessed integer is in the number and prints the result</w:t>
            </w:r>
          </w:p>
          <w:p w14:paraId="351551E1" w14:textId="77777777" w:rsidR="00DE50BB" w:rsidRDefault="00DE50BB" w:rsidP="00A076F2">
            <w:pPr>
              <w:rPr>
                <w:szCs w:val="20"/>
                <w:lang w:eastAsia="en-US" w:bidi="ar-SA"/>
              </w:rPr>
            </w:pPr>
          </w:p>
          <w:p w14:paraId="6EF91C52" w14:textId="0E1D55E8" w:rsidR="00A076F2" w:rsidRPr="00A076F2" w:rsidRDefault="00A076F2" w:rsidP="00A076F2">
            <w:pPr>
              <w:rPr>
                <w:szCs w:val="20"/>
                <w:lang w:eastAsia="en-US" w:bidi="ar-SA"/>
              </w:rPr>
            </w:pPr>
            <w:r>
              <w:rPr>
                <w:szCs w:val="20"/>
                <w:lang w:eastAsia="en-US" w:bidi="ar-SA"/>
              </w:rPr>
              <w:t xml:space="preserve">Write the </w:t>
            </w:r>
            <w:proofErr w:type="spellStart"/>
            <w:r>
              <w:rPr>
                <w:szCs w:val="20"/>
                <w:lang w:eastAsia="en-US" w:bidi="ar-SA"/>
              </w:rPr>
              <w:t>GuessNum</w:t>
            </w:r>
            <w:proofErr w:type="spellEnd"/>
            <w:r>
              <w:rPr>
                <w:szCs w:val="20"/>
                <w:lang w:eastAsia="en-US" w:bidi="ar-SA"/>
              </w:rPr>
              <w:t xml:space="preserve"> class below.  You may not use if statements in your solution. </w:t>
            </w:r>
          </w:p>
          <w:p w14:paraId="4FEEFC20" w14:textId="6A4412CE" w:rsidR="00BA21D3" w:rsidRDefault="00643788" w:rsidP="00A076F2">
            <w:r w:rsidRPr="00A076F2">
              <w:rPr>
                <w:szCs w:val="20"/>
                <w:lang w:eastAsia="en-US" w:bidi="ar-SA"/>
              </w:rPr>
              <w:t xml:space="preserve"> </w:t>
            </w:r>
          </w:p>
        </w:tc>
      </w:tr>
      <w:tr w:rsidR="00BA21D3" w14:paraId="6E44F7BE" w14:textId="77777777" w:rsidTr="00A65A32">
        <w:trPr>
          <w:trHeight w:val="148"/>
        </w:trPr>
        <w:tc>
          <w:tcPr>
            <w:tcW w:w="8910" w:type="dxa"/>
            <w:gridSpan w:val="2"/>
            <w:tcBorders>
              <w:top w:val="single" w:sz="4" w:space="0" w:color="000000"/>
              <w:left w:val="single" w:sz="4" w:space="0" w:color="000000"/>
              <w:bottom w:val="single" w:sz="4" w:space="0" w:color="000000"/>
              <w:right w:val="single" w:sz="4" w:space="0" w:color="000000"/>
            </w:tcBorders>
          </w:tcPr>
          <w:p w14:paraId="44B87F48" w14:textId="70941E38" w:rsidR="00BA21D3" w:rsidRPr="00DA330D" w:rsidRDefault="00BA21D3" w:rsidP="00A65A32">
            <w:pPr>
              <w:rPr>
                <w:rFonts w:ascii="Consolas" w:hAnsi="Consolas"/>
              </w:rPr>
            </w:pPr>
            <w:r w:rsidRPr="00DA330D">
              <w:rPr>
                <w:rFonts w:ascii="Consolas" w:hAnsi="Consolas"/>
                <w:szCs w:val="20"/>
                <w:lang w:eastAsia="en-US" w:bidi="ar-SA"/>
              </w:rPr>
              <w:t xml:space="preserve">public class </w:t>
            </w:r>
            <w:proofErr w:type="spellStart"/>
            <w:proofErr w:type="gramStart"/>
            <w:r w:rsidR="00A076F2" w:rsidRPr="00DA330D">
              <w:rPr>
                <w:rFonts w:ascii="Consolas" w:hAnsi="Consolas"/>
                <w:szCs w:val="20"/>
                <w:lang w:eastAsia="en-US" w:bidi="ar-SA"/>
              </w:rPr>
              <w:t>GuessNum</w:t>
            </w:r>
            <w:proofErr w:type="spellEnd"/>
            <w:r w:rsidRPr="00DA330D">
              <w:rPr>
                <w:rFonts w:ascii="Consolas" w:hAnsi="Consolas"/>
                <w:szCs w:val="20"/>
                <w:lang w:eastAsia="en-US" w:bidi="ar-SA"/>
              </w:rPr>
              <w:t>{</w:t>
            </w:r>
            <w:proofErr w:type="gramEnd"/>
          </w:p>
          <w:p w14:paraId="74F7D7ED" w14:textId="77777777" w:rsidR="00BA21D3" w:rsidRPr="00DA330D" w:rsidRDefault="00BA21D3" w:rsidP="00A65A32">
            <w:pPr>
              <w:rPr>
                <w:rFonts w:ascii="Consolas" w:hAnsi="Consolas"/>
              </w:rPr>
            </w:pPr>
            <w:r w:rsidRPr="00DA330D">
              <w:rPr>
                <w:rFonts w:ascii="Consolas" w:hAnsi="Consolas"/>
                <w:szCs w:val="20"/>
                <w:lang w:eastAsia="en-US" w:bidi="ar-SA"/>
              </w:rPr>
              <w:t xml:space="preserve">     public static void </w:t>
            </w:r>
            <w:proofErr w:type="gramStart"/>
            <w:r w:rsidRPr="00DA330D">
              <w:rPr>
                <w:rFonts w:ascii="Consolas" w:hAnsi="Consolas"/>
                <w:szCs w:val="20"/>
                <w:lang w:eastAsia="en-US" w:bidi="ar-SA"/>
              </w:rPr>
              <w:t>main(</w:t>
            </w:r>
            <w:proofErr w:type="gramEnd"/>
            <w:r w:rsidRPr="00DA330D">
              <w:rPr>
                <w:rFonts w:ascii="Consolas" w:hAnsi="Consolas"/>
                <w:szCs w:val="20"/>
                <w:lang w:eastAsia="en-US" w:bidi="ar-SA"/>
              </w:rPr>
              <w:t xml:space="preserve">String </w:t>
            </w:r>
            <w:proofErr w:type="spellStart"/>
            <w:r w:rsidRPr="00DA330D">
              <w:rPr>
                <w:rFonts w:ascii="Consolas" w:hAnsi="Consolas"/>
                <w:szCs w:val="20"/>
                <w:lang w:eastAsia="en-US" w:bidi="ar-SA"/>
              </w:rPr>
              <w:t>args</w:t>
            </w:r>
            <w:proofErr w:type="spellEnd"/>
            <w:r w:rsidRPr="00DA330D">
              <w:rPr>
                <w:rFonts w:ascii="Consolas" w:hAnsi="Consolas"/>
                <w:szCs w:val="20"/>
                <w:lang w:eastAsia="en-US" w:bidi="ar-SA"/>
              </w:rPr>
              <w:t>[]){</w:t>
            </w:r>
          </w:p>
          <w:p w14:paraId="63239914" w14:textId="77777777" w:rsidR="00BA21D3" w:rsidRDefault="00BA21D3" w:rsidP="00A65A32">
            <w:pPr>
              <w:tabs>
                <w:tab w:val="left" w:pos="360"/>
              </w:tabs>
              <w:rPr>
                <w:rFonts w:ascii="FreeMono" w:hAnsi="FreeMono"/>
                <w:lang w:eastAsia="en-US" w:bidi="ar-SA"/>
              </w:rPr>
            </w:pPr>
          </w:p>
          <w:p w14:paraId="67B48960" w14:textId="77777777" w:rsidR="00BA21D3" w:rsidRDefault="00BA21D3" w:rsidP="00A65A32">
            <w:pPr>
              <w:tabs>
                <w:tab w:val="left" w:pos="360"/>
              </w:tabs>
              <w:rPr>
                <w:rFonts w:ascii="FreeMono" w:hAnsi="FreeMono"/>
                <w:lang w:eastAsia="en-US" w:bidi="ar-SA"/>
              </w:rPr>
            </w:pPr>
          </w:p>
          <w:p w14:paraId="14072469" w14:textId="77777777" w:rsidR="00BA21D3" w:rsidRDefault="00BA21D3" w:rsidP="00A65A32">
            <w:pPr>
              <w:tabs>
                <w:tab w:val="left" w:pos="360"/>
              </w:tabs>
              <w:rPr>
                <w:rFonts w:ascii="FreeMono" w:hAnsi="FreeMono"/>
                <w:lang w:eastAsia="en-US" w:bidi="ar-SA"/>
              </w:rPr>
            </w:pPr>
          </w:p>
          <w:p w14:paraId="710C7F46" w14:textId="77777777" w:rsidR="00BA21D3" w:rsidRDefault="00BA21D3" w:rsidP="00A65A32">
            <w:pPr>
              <w:tabs>
                <w:tab w:val="left" w:pos="360"/>
              </w:tabs>
              <w:rPr>
                <w:rFonts w:ascii="FreeMono" w:hAnsi="FreeMono"/>
                <w:lang w:eastAsia="en-US" w:bidi="ar-SA"/>
              </w:rPr>
            </w:pPr>
          </w:p>
          <w:p w14:paraId="077B83F0" w14:textId="77777777" w:rsidR="00BA21D3" w:rsidRDefault="00BA21D3" w:rsidP="00A65A32">
            <w:pPr>
              <w:tabs>
                <w:tab w:val="left" w:pos="360"/>
              </w:tabs>
              <w:rPr>
                <w:rFonts w:ascii="FreeMono" w:hAnsi="FreeMono"/>
                <w:lang w:eastAsia="en-US" w:bidi="ar-SA"/>
              </w:rPr>
            </w:pPr>
          </w:p>
          <w:p w14:paraId="28814A0F" w14:textId="77777777" w:rsidR="00BA21D3" w:rsidRDefault="00BA21D3" w:rsidP="00A65A32">
            <w:pPr>
              <w:tabs>
                <w:tab w:val="left" w:pos="360"/>
              </w:tabs>
              <w:rPr>
                <w:rFonts w:ascii="FreeMono" w:hAnsi="FreeMono"/>
                <w:lang w:eastAsia="en-US" w:bidi="ar-SA"/>
              </w:rPr>
            </w:pPr>
          </w:p>
          <w:p w14:paraId="0302D9F3" w14:textId="77777777" w:rsidR="00BA21D3" w:rsidRDefault="00BA21D3" w:rsidP="00A65A32">
            <w:pPr>
              <w:tabs>
                <w:tab w:val="left" w:pos="360"/>
              </w:tabs>
              <w:rPr>
                <w:rFonts w:ascii="FreeMono" w:hAnsi="FreeMono"/>
                <w:lang w:eastAsia="en-US" w:bidi="ar-SA"/>
              </w:rPr>
            </w:pPr>
          </w:p>
          <w:p w14:paraId="1F6FF11B" w14:textId="77777777" w:rsidR="00BA21D3" w:rsidRDefault="00BA21D3" w:rsidP="00A65A32">
            <w:pPr>
              <w:tabs>
                <w:tab w:val="left" w:pos="360"/>
              </w:tabs>
              <w:rPr>
                <w:rFonts w:ascii="FreeMono" w:hAnsi="FreeMono"/>
                <w:lang w:eastAsia="en-US" w:bidi="ar-SA"/>
              </w:rPr>
            </w:pPr>
          </w:p>
          <w:p w14:paraId="20FE534B" w14:textId="77777777" w:rsidR="00AE1EBA" w:rsidRDefault="00AE1EBA" w:rsidP="00A65A32">
            <w:pPr>
              <w:tabs>
                <w:tab w:val="left" w:pos="360"/>
              </w:tabs>
              <w:rPr>
                <w:rFonts w:ascii="FreeMono" w:hAnsi="FreeMono"/>
                <w:lang w:eastAsia="en-US" w:bidi="ar-SA"/>
              </w:rPr>
            </w:pPr>
          </w:p>
          <w:p w14:paraId="1BF49D67" w14:textId="77777777" w:rsidR="00AE1EBA" w:rsidRDefault="00AE1EBA" w:rsidP="00A65A32">
            <w:pPr>
              <w:tabs>
                <w:tab w:val="left" w:pos="360"/>
              </w:tabs>
              <w:rPr>
                <w:rFonts w:ascii="FreeMono" w:hAnsi="FreeMono"/>
                <w:lang w:eastAsia="en-US" w:bidi="ar-SA"/>
              </w:rPr>
            </w:pPr>
          </w:p>
          <w:p w14:paraId="518549AE" w14:textId="77777777" w:rsidR="00AE1EBA" w:rsidRDefault="00AE1EBA" w:rsidP="00A65A32">
            <w:pPr>
              <w:tabs>
                <w:tab w:val="left" w:pos="360"/>
              </w:tabs>
              <w:rPr>
                <w:rFonts w:ascii="FreeMono" w:hAnsi="FreeMono"/>
                <w:lang w:eastAsia="en-US" w:bidi="ar-SA"/>
              </w:rPr>
            </w:pPr>
          </w:p>
          <w:p w14:paraId="1E5994FE" w14:textId="77777777" w:rsidR="00AE1EBA" w:rsidRDefault="00AE1EBA" w:rsidP="00A65A32">
            <w:pPr>
              <w:tabs>
                <w:tab w:val="left" w:pos="360"/>
              </w:tabs>
              <w:rPr>
                <w:rFonts w:ascii="FreeMono" w:hAnsi="FreeMono"/>
                <w:lang w:eastAsia="en-US" w:bidi="ar-SA"/>
              </w:rPr>
            </w:pPr>
          </w:p>
          <w:p w14:paraId="6AD4AF03" w14:textId="77777777" w:rsidR="00AE1EBA" w:rsidRDefault="00AE1EBA" w:rsidP="00A65A32">
            <w:pPr>
              <w:tabs>
                <w:tab w:val="left" w:pos="360"/>
              </w:tabs>
              <w:rPr>
                <w:rFonts w:ascii="FreeMono" w:hAnsi="FreeMono"/>
                <w:lang w:eastAsia="en-US" w:bidi="ar-SA"/>
              </w:rPr>
            </w:pPr>
          </w:p>
          <w:p w14:paraId="638290E8" w14:textId="77777777" w:rsidR="00AE1EBA" w:rsidRDefault="00AE1EBA" w:rsidP="00A65A32">
            <w:pPr>
              <w:tabs>
                <w:tab w:val="left" w:pos="360"/>
              </w:tabs>
              <w:rPr>
                <w:rFonts w:ascii="FreeMono" w:hAnsi="FreeMono"/>
                <w:lang w:eastAsia="en-US" w:bidi="ar-SA"/>
              </w:rPr>
            </w:pPr>
          </w:p>
          <w:p w14:paraId="06C0FD9B" w14:textId="77777777" w:rsidR="00AE1EBA" w:rsidRDefault="00AE1EBA" w:rsidP="00A65A32">
            <w:pPr>
              <w:tabs>
                <w:tab w:val="left" w:pos="360"/>
              </w:tabs>
              <w:rPr>
                <w:rFonts w:ascii="FreeMono" w:hAnsi="FreeMono"/>
                <w:lang w:eastAsia="en-US" w:bidi="ar-SA"/>
              </w:rPr>
            </w:pPr>
          </w:p>
          <w:p w14:paraId="55D2C46B" w14:textId="77777777" w:rsidR="00AE1EBA" w:rsidRDefault="00AE1EBA" w:rsidP="00A65A32">
            <w:pPr>
              <w:tabs>
                <w:tab w:val="left" w:pos="360"/>
              </w:tabs>
              <w:rPr>
                <w:rFonts w:ascii="FreeMono" w:hAnsi="FreeMono"/>
                <w:lang w:eastAsia="en-US" w:bidi="ar-SA"/>
              </w:rPr>
            </w:pPr>
          </w:p>
          <w:p w14:paraId="7795D375" w14:textId="77777777" w:rsidR="00AE1EBA" w:rsidRDefault="00AE1EBA" w:rsidP="00A65A32">
            <w:pPr>
              <w:tabs>
                <w:tab w:val="left" w:pos="360"/>
              </w:tabs>
              <w:rPr>
                <w:rFonts w:ascii="FreeMono" w:hAnsi="FreeMono"/>
                <w:lang w:eastAsia="en-US" w:bidi="ar-SA"/>
              </w:rPr>
            </w:pPr>
          </w:p>
          <w:p w14:paraId="6C2980E1" w14:textId="77777777" w:rsidR="00AE1EBA" w:rsidRDefault="00AE1EBA" w:rsidP="00A65A32">
            <w:pPr>
              <w:tabs>
                <w:tab w:val="left" w:pos="360"/>
              </w:tabs>
              <w:rPr>
                <w:rFonts w:ascii="FreeMono" w:hAnsi="FreeMono"/>
                <w:lang w:eastAsia="en-US" w:bidi="ar-SA"/>
              </w:rPr>
            </w:pPr>
          </w:p>
          <w:p w14:paraId="7597C1DA" w14:textId="77777777" w:rsidR="00AE1EBA" w:rsidRDefault="00AE1EBA" w:rsidP="00A65A32">
            <w:pPr>
              <w:tabs>
                <w:tab w:val="left" w:pos="360"/>
              </w:tabs>
              <w:rPr>
                <w:rFonts w:ascii="FreeMono" w:hAnsi="FreeMono"/>
                <w:lang w:eastAsia="en-US" w:bidi="ar-SA"/>
              </w:rPr>
            </w:pPr>
          </w:p>
          <w:p w14:paraId="1B7A0841" w14:textId="77777777" w:rsidR="00AE1EBA" w:rsidRDefault="00AE1EBA" w:rsidP="00A65A32">
            <w:pPr>
              <w:tabs>
                <w:tab w:val="left" w:pos="360"/>
              </w:tabs>
              <w:rPr>
                <w:rFonts w:ascii="FreeMono" w:hAnsi="FreeMono"/>
                <w:lang w:eastAsia="en-US" w:bidi="ar-SA"/>
              </w:rPr>
            </w:pPr>
          </w:p>
          <w:p w14:paraId="6BFD1EC6" w14:textId="77777777" w:rsidR="00AE1EBA" w:rsidRDefault="00AE1EBA" w:rsidP="00A65A32">
            <w:pPr>
              <w:tabs>
                <w:tab w:val="left" w:pos="360"/>
              </w:tabs>
              <w:rPr>
                <w:rFonts w:ascii="FreeMono" w:hAnsi="FreeMono"/>
                <w:lang w:eastAsia="en-US" w:bidi="ar-SA"/>
              </w:rPr>
            </w:pPr>
          </w:p>
          <w:p w14:paraId="55488A36" w14:textId="77777777" w:rsidR="00AE1EBA" w:rsidRDefault="00AE1EBA" w:rsidP="00A65A32">
            <w:pPr>
              <w:tabs>
                <w:tab w:val="left" w:pos="360"/>
              </w:tabs>
              <w:rPr>
                <w:rFonts w:ascii="FreeMono" w:hAnsi="FreeMono"/>
                <w:lang w:eastAsia="en-US" w:bidi="ar-SA"/>
              </w:rPr>
            </w:pPr>
          </w:p>
          <w:p w14:paraId="0753614F" w14:textId="77777777" w:rsidR="00AE1EBA" w:rsidRDefault="00AE1EBA" w:rsidP="00A65A32">
            <w:pPr>
              <w:tabs>
                <w:tab w:val="left" w:pos="360"/>
              </w:tabs>
              <w:rPr>
                <w:rFonts w:ascii="FreeMono" w:hAnsi="FreeMono"/>
                <w:lang w:eastAsia="en-US" w:bidi="ar-SA"/>
              </w:rPr>
            </w:pPr>
          </w:p>
          <w:p w14:paraId="461AB4AF" w14:textId="77777777" w:rsidR="00AE1EBA" w:rsidRDefault="00AE1EBA" w:rsidP="00A65A32">
            <w:pPr>
              <w:tabs>
                <w:tab w:val="left" w:pos="360"/>
              </w:tabs>
              <w:rPr>
                <w:rFonts w:ascii="FreeMono" w:hAnsi="FreeMono"/>
                <w:lang w:eastAsia="en-US" w:bidi="ar-SA"/>
              </w:rPr>
            </w:pPr>
          </w:p>
          <w:p w14:paraId="5166A16A" w14:textId="77777777" w:rsidR="00AE1EBA" w:rsidRDefault="00AE1EBA" w:rsidP="00A65A32">
            <w:pPr>
              <w:tabs>
                <w:tab w:val="left" w:pos="360"/>
              </w:tabs>
              <w:rPr>
                <w:rFonts w:ascii="FreeMono" w:hAnsi="FreeMono"/>
                <w:lang w:eastAsia="en-US" w:bidi="ar-SA"/>
              </w:rPr>
            </w:pPr>
          </w:p>
          <w:p w14:paraId="24816AA2" w14:textId="77777777" w:rsidR="00BA21D3" w:rsidRDefault="00BA21D3" w:rsidP="00A65A32">
            <w:pPr>
              <w:tabs>
                <w:tab w:val="left" w:pos="360"/>
              </w:tabs>
              <w:rPr>
                <w:rFonts w:ascii="FreeMono" w:hAnsi="FreeMono"/>
                <w:lang w:eastAsia="en-US" w:bidi="ar-SA"/>
              </w:rPr>
            </w:pPr>
          </w:p>
          <w:p w14:paraId="13E4A0D2" w14:textId="77777777" w:rsidR="00BA21D3" w:rsidRDefault="00BA21D3" w:rsidP="00A65A32">
            <w:pPr>
              <w:tabs>
                <w:tab w:val="left" w:pos="360"/>
              </w:tabs>
              <w:rPr>
                <w:rFonts w:ascii="FreeMono" w:hAnsi="FreeMono"/>
                <w:lang w:eastAsia="en-US" w:bidi="ar-SA"/>
              </w:rPr>
            </w:pPr>
          </w:p>
          <w:p w14:paraId="44FA5535" w14:textId="77777777" w:rsidR="00BA21D3" w:rsidRDefault="00BA21D3" w:rsidP="00A65A32">
            <w:pPr>
              <w:tabs>
                <w:tab w:val="left" w:pos="360"/>
              </w:tabs>
              <w:rPr>
                <w:rFonts w:ascii="FreeMono" w:hAnsi="FreeMono"/>
                <w:lang w:eastAsia="en-US" w:bidi="ar-SA"/>
              </w:rPr>
            </w:pPr>
          </w:p>
          <w:p w14:paraId="52A39F94" w14:textId="77777777" w:rsidR="00BA21D3" w:rsidRDefault="00BA21D3" w:rsidP="00A65A32">
            <w:pPr>
              <w:tabs>
                <w:tab w:val="left" w:pos="360"/>
              </w:tabs>
              <w:rPr>
                <w:rFonts w:ascii="FreeMono" w:hAnsi="FreeMono"/>
                <w:lang w:eastAsia="en-US" w:bidi="ar-SA"/>
              </w:rPr>
            </w:pPr>
          </w:p>
          <w:p w14:paraId="6A2DDBFC" w14:textId="77777777" w:rsidR="00BA21D3" w:rsidRDefault="00BA21D3" w:rsidP="00A65A32">
            <w:pPr>
              <w:tabs>
                <w:tab w:val="left" w:pos="360"/>
              </w:tabs>
              <w:rPr>
                <w:rFonts w:ascii="FreeMono" w:hAnsi="FreeMono"/>
                <w:lang w:eastAsia="en-US" w:bidi="ar-SA"/>
              </w:rPr>
            </w:pPr>
          </w:p>
          <w:p w14:paraId="7C5D4FF9" w14:textId="77777777" w:rsidR="00BA21D3" w:rsidRDefault="00BA21D3" w:rsidP="00A65A32">
            <w:pPr>
              <w:tabs>
                <w:tab w:val="left" w:pos="360"/>
              </w:tabs>
            </w:pPr>
            <w:r>
              <w:rPr>
                <w:rFonts w:ascii="FreeMono" w:hAnsi="FreeMono"/>
                <w:lang w:eastAsia="en-US" w:bidi="ar-SA"/>
              </w:rPr>
              <w:t xml:space="preserve">     }</w:t>
            </w:r>
          </w:p>
          <w:p w14:paraId="22D20636" w14:textId="77777777" w:rsidR="00BA21D3" w:rsidRDefault="00BA21D3" w:rsidP="00A65A32">
            <w:pPr>
              <w:tabs>
                <w:tab w:val="left" w:pos="360"/>
              </w:tabs>
            </w:pPr>
            <w:r>
              <w:rPr>
                <w:rFonts w:ascii="FreeMono" w:hAnsi="FreeMono"/>
                <w:lang w:eastAsia="en-US" w:bidi="ar-SA"/>
              </w:rPr>
              <w:t>}</w:t>
            </w:r>
          </w:p>
        </w:tc>
      </w:tr>
      <w:tr w:rsidR="00BA21D3" w14:paraId="69437BE8" w14:textId="77777777" w:rsidTr="00A65A32">
        <w:trPr>
          <w:trHeight w:val="395"/>
        </w:trPr>
        <w:tc>
          <w:tcPr>
            <w:tcW w:w="7920" w:type="dxa"/>
            <w:tcBorders>
              <w:left w:val="single" w:sz="4" w:space="0" w:color="000000"/>
              <w:bottom w:val="single" w:sz="4" w:space="0" w:color="000000"/>
            </w:tcBorders>
          </w:tcPr>
          <w:p w14:paraId="66E121B7" w14:textId="77777777" w:rsidR="00BA21D3" w:rsidRDefault="00BA21D3" w:rsidP="00A65A32">
            <w:pPr>
              <w:rPr>
                <w:rFonts w:ascii="FreeMono" w:hAnsi="FreeMono"/>
                <w:szCs w:val="20"/>
                <w:lang w:eastAsia="en-US" w:bidi="ar-SA"/>
              </w:rPr>
            </w:pPr>
          </w:p>
          <w:p w14:paraId="65D766AF" w14:textId="77777777" w:rsidR="00BA21D3" w:rsidRDefault="00BA21D3" w:rsidP="00A65A32">
            <w:pPr>
              <w:rPr>
                <w:rFonts w:ascii="FreeMono" w:hAnsi="FreeMono"/>
                <w:szCs w:val="20"/>
                <w:lang w:eastAsia="en-US" w:bidi="ar-SA"/>
              </w:rPr>
            </w:pPr>
          </w:p>
        </w:tc>
        <w:tc>
          <w:tcPr>
            <w:tcW w:w="990" w:type="dxa"/>
            <w:tcBorders>
              <w:left w:val="single" w:sz="4" w:space="0" w:color="000000"/>
              <w:bottom w:val="single" w:sz="4" w:space="0" w:color="000000"/>
              <w:right w:val="single" w:sz="4" w:space="0" w:color="000000"/>
            </w:tcBorders>
          </w:tcPr>
          <w:p w14:paraId="138B356C" w14:textId="77777777" w:rsidR="00BA21D3" w:rsidRDefault="00BA21D3" w:rsidP="00A65A32"/>
          <w:p w14:paraId="5E8D2EA6" w14:textId="6F438986" w:rsidR="00BA21D3" w:rsidRDefault="00BA21D3" w:rsidP="00A65A32">
            <w:r>
              <w:t xml:space="preserve">         /</w:t>
            </w:r>
            <w:r w:rsidR="00DA330D">
              <w:t>4</w:t>
            </w:r>
          </w:p>
        </w:tc>
      </w:tr>
    </w:tbl>
    <w:p w14:paraId="0C5BAF49" w14:textId="77777777" w:rsidR="008510A8" w:rsidRDefault="008510A8"/>
    <w:tbl>
      <w:tblPr>
        <w:tblStyle w:val="TableGrid"/>
        <w:tblW w:w="0" w:type="auto"/>
        <w:tblLook w:val="04A0" w:firstRow="1" w:lastRow="0" w:firstColumn="1" w:lastColumn="0" w:noHBand="0" w:noVBand="1"/>
      </w:tblPr>
      <w:tblGrid>
        <w:gridCol w:w="7555"/>
        <w:gridCol w:w="1075"/>
      </w:tblGrid>
      <w:tr w:rsidR="00A84103" w14:paraId="5F20D532" w14:textId="77777777" w:rsidTr="00A84103">
        <w:tc>
          <w:tcPr>
            <w:tcW w:w="8630" w:type="dxa"/>
            <w:gridSpan w:val="2"/>
          </w:tcPr>
          <w:p w14:paraId="446A99AC" w14:textId="5A00D8F0" w:rsidR="00A84103" w:rsidRDefault="00A84103" w:rsidP="00A84103">
            <w:pPr>
              <w:pStyle w:val="ListParagraph"/>
              <w:numPr>
                <w:ilvl w:val="0"/>
                <w:numId w:val="7"/>
              </w:numPr>
              <w:ind w:left="342" w:hanging="342"/>
            </w:pPr>
            <w:r>
              <w:t xml:space="preserve">Consider the input for two numbers, </w:t>
            </w:r>
            <w:r w:rsidRPr="00A84103">
              <w:rPr>
                <w:i/>
                <w:iCs/>
              </w:rPr>
              <w:t>num1</w:t>
            </w:r>
            <w:r>
              <w:t xml:space="preserve"> and </w:t>
            </w:r>
            <w:r w:rsidRPr="00A84103">
              <w:rPr>
                <w:i/>
                <w:iCs/>
              </w:rPr>
              <w:t>num2</w:t>
            </w:r>
            <w:r>
              <w:t xml:space="preserve">.  If </w:t>
            </w:r>
            <w:r w:rsidRPr="00A84103">
              <w:rPr>
                <w:i/>
                <w:iCs/>
              </w:rPr>
              <w:t>num1</w:t>
            </w:r>
            <w:r>
              <w:t xml:space="preserve"> is greater than </w:t>
            </w:r>
            <w:r w:rsidRPr="00A84103">
              <w:rPr>
                <w:i/>
                <w:iCs/>
              </w:rPr>
              <w:t>num2</w:t>
            </w:r>
            <w:r>
              <w:t xml:space="preserve">, you must swap the values you stored in the numbers.  You must use the JAVA ternary operator to compare the numbers, no if statements are allowed.  Below are example inputs and results. </w:t>
            </w:r>
          </w:p>
          <w:p w14:paraId="171ED206" w14:textId="77777777" w:rsidR="00A84103" w:rsidRDefault="00A84103" w:rsidP="00A84103">
            <w:pPr>
              <w:pStyle w:val="ListParagraph"/>
              <w:ind w:left="342"/>
            </w:pPr>
          </w:p>
          <w:tbl>
            <w:tblPr>
              <w:tblStyle w:val="TableGrid"/>
              <w:tblW w:w="0" w:type="auto"/>
              <w:tblLook w:val="04A0" w:firstRow="1" w:lastRow="0" w:firstColumn="1" w:lastColumn="0" w:noHBand="0" w:noVBand="1"/>
            </w:tblPr>
            <w:tblGrid>
              <w:gridCol w:w="2138"/>
              <w:gridCol w:w="2138"/>
              <w:gridCol w:w="2142"/>
              <w:gridCol w:w="1986"/>
            </w:tblGrid>
            <w:tr w:rsidR="00A84103" w14:paraId="3D7B1701" w14:textId="5388A3CD" w:rsidTr="00A84103">
              <w:tc>
                <w:tcPr>
                  <w:tcW w:w="2138" w:type="dxa"/>
                  <w:shd w:val="clear" w:color="auto" w:fill="F2F2F2" w:themeFill="background1" w:themeFillShade="F2"/>
                </w:tcPr>
                <w:p w14:paraId="5698055B" w14:textId="02629757" w:rsidR="00A84103" w:rsidRPr="00A84103" w:rsidRDefault="00A84103" w:rsidP="00A84103">
                  <w:pPr>
                    <w:rPr>
                      <w:b/>
                      <w:bCs/>
                    </w:rPr>
                  </w:pPr>
                  <w:r w:rsidRPr="00A84103">
                    <w:rPr>
                      <w:b/>
                      <w:bCs/>
                    </w:rPr>
                    <w:t>num1</w:t>
                  </w:r>
                </w:p>
              </w:tc>
              <w:tc>
                <w:tcPr>
                  <w:tcW w:w="2138" w:type="dxa"/>
                  <w:shd w:val="clear" w:color="auto" w:fill="F2F2F2" w:themeFill="background1" w:themeFillShade="F2"/>
                </w:tcPr>
                <w:p w14:paraId="211264D4" w14:textId="6BB5D4BA" w:rsidR="00A84103" w:rsidRPr="00A84103" w:rsidRDefault="00A84103" w:rsidP="00A84103">
                  <w:pPr>
                    <w:rPr>
                      <w:b/>
                      <w:bCs/>
                    </w:rPr>
                  </w:pPr>
                  <w:r w:rsidRPr="00A84103">
                    <w:rPr>
                      <w:b/>
                      <w:bCs/>
                    </w:rPr>
                    <w:t>num2</w:t>
                  </w:r>
                </w:p>
              </w:tc>
              <w:tc>
                <w:tcPr>
                  <w:tcW w:w="2142" w:type="dxa"/>
                  <w:shd w:val="clear" w:color="auto" w:fill="F2F2F2" w:themeFill="background1" w:themeFillShade="F2"/>
                </w:tcPr>
                <w:p w14:paraId="59B2DAA7" w14:textId="005B50A6" w:rsidR="00A84103" w:rsidRPr="00A84103" w:rsidRDefault="00A84103" w:rsidP="00A84103">
                  <w:pPr>
                    <w:rPr>
                      <w:b/>
                      <w:bCs/>
                    </w:rPr>
                  </w:pPr>
                  <w:r w:rsidRPr="00A84103">
                    <w:rPr>
                      <w:b/>
                      <w:bCs/>
                    </w:rPr>
                    <w:t>result</w:t>
                  </w:r>
                </w:p>
              </w:tc>
              <w:tc>
                <w:tcPr>
                  <w:tcW w:w="1986" w:type="dxa"/>
                  <w:shd w:val="clear" w:color="auto" w:fill="F2F2F2" w:themeFill="background1" w:themeFillShade="F2"/>
                </w:tcPr>
                <w:p w14:paraId="3C00E25F" w14:textId="622DACA7" w:rsidR="00A84103" w:rsidRPr="00A84103" w:rsidRDefault="00A84103" w:rsidP="00A84103">
                  <w:pPr>
                    <w:rPr>
                      <w:b/>
                      <w:bCs/>
                    </w:rPr>
                  </w:pPr>
                  <w:r>
                    <w:rPr>
                      <w:b/>
                      <w:bCs/>
                    </w:rPr>
                    <w:t>Explanation</w:t>
                  </w:r>
                </w:p>
              </w:tc>
            </w:tr>
            <w:tr w:rsidR="00A84103" w14:paraId="253332F9" w14:textId="08F92A83" w:rsidTr="00A84103">
              <w:tc>
                <w:tcPr>
                  <w:tcW w:w="2138" w:type="dxa"/>
                </w:tcPr>
                <w:p w14:paraId="362E4F24" w14:textId="54B2D29D" w:rsidR="00A84103" w:rsidRDefault="00A84103" w:rsidP="00A84103">
                  <w:r>
                    <w:t>2</w:t>
                  </w:r>
                </w:p>
              </w:tc>
              <w:tc>
                <w:tcPr>
                  <w:tcW w:w="2138" w:type="dxa"/>
                </w:tcPr>
                <w:p w14:paraId="299EE063" w14:textId="6B46B07E" w:rsidR="00A84103" w:rsidRDefault="00A84103" w:rsidP="00A84103">
                  <w:r>
                    <w:t>5</w:t>
                  </w:r>
                </w:p>
              </w:tc>
              <w:tc>
                <w:tcPr>
                  <w:tcW w:w="2142" w:type="dxa"/>
                </w:tcPr>
                <w:p w14:paraId="6AF2DA2B" w14:textId="5FF980E2" w:rsidR="00A84103" w:rsidRDefault="00A84103" w:rsidP="00A84103">
                  <w:r>
                    <w:t>num1 = 2</w:t>
                  </w:r>
                </w:p>
                <w:p w14:paraId="4F12F44E" w14:textId="7D565511" w:rsidR="00A84103" w:rsidRDefault="00A84103" w:rsidP="00A84103">
                  <w:r>
                    <w:t>num2 = 5</w:t>
                  </w:r>
                </w:p>
              </w:tc>
              <w:tc>
                <w:tcPr>
                  <w:tcW w:w="1986" w:type="dxa"/>
                </w:tcPr>
                <w:p w14:paraId="59E08874" w14:textId="7B8DFF6C" w:rsidR="00A84103" w:rsidRDefault="00A84103" w:rsidP="00A84103">
                  <w:r>
                    <w:t>The values of num1 and num2 are unchanged</w:t>
                  </w:r>
                </w:p>
              </w:tc>
            </w:tr>
            <w:tr w:rsidR="00A84103" w14:paraId="5E58E4F8" w14:textId="15DFB212" w:rsidTr="00A84103">
              <w:tc>
                <w:tcPr>
                  <w:tcW w:w="2138" w:type="dxa"/>
                </w:tcPr>
                <w:p w14:paraId="7A4462F8" w14:textId="1354F4DC" w:rsidR="00A84103" w:rsidRDefault="00A84103" w:rsidP="00A84103">
                  <w:r>
                    <w:t>5</w:t>
                  </w:r>
                </w:p>
              </w:tc>
              <w:tc>
                <w:tcPr>
                  <w:tcW w:w="2138" w:type="dxa"/>
                </w:tcPr>
                <w:p w14:paraId="2C95B636" w14:textId="3D424B94" w:rsidR="00A84103" w:rsidRDefault="00A84103" w:rsidP="00A84103">
                  <w:r>
                    <w:t>2</w:t>
                  </w:r>
                </w:p>
              </w:tc>
              <w:tc>
                <w:tcPr>
                  <w:tcW w:w="2142" w:type="dxa"/>
                </w:tcPr>
                <w:p w14:paraId="5467AF82" w14:textId="4E2475B9" w:rsidR="00A84103" w:rsidRDefault="00A84103" w:rsidP="00A84103">
                  <w:r>
                    <w:t>num1 = 2</w:t>
                  </w:r>
                </w:p>
                <w:p w14:paraId="067C01AC" w14:textId="0DC46BDD" w:rsidR="00A84103" w:rsidRDefault="00A84103" w:rsidP="00A84103">
                  <w:r>
                    <w:t>num2 = 5</w:t>
                  </w:r>
                </w:p>
              </w:tc>
              <w:tc>
                <w:tcPr>
                  <w:tcW w:w="1986" w:type="dxa"/>
                </w:tcPr>
                <w:p w14:paraId="41BF0D8B" w14:textId="6CA9AD32" w:rsidR="00A84103" w:rsidRDefault="00A84103" w:rsidP="00A84103">
                  <w:r>
                    <w:t>The values stored in num1 and num2 are swapped</w:t>
                  </w:r>
                </w:p>
              </w:tc>
            </w:tr>
          </w:tbl>
          <w:p w14:paraId="108F28E7" w14:textId="76B73607" w:rsidR="00A84103" w:rsidRDefault="00A84103" w:rsidP="00A84103"/>
        </w:tc>
      </w:tr>
      <w:tr w:rsidR="00A84103" w14:paraId="5312A44C" w14:textId="77777777" w:rsidTr="00A84103">
        <w:tc>
          <w:tcPr>
            <w:tcW w:w="8630" w:type="dxa"/>
            <w:gridSpan w:val="2"/>
          </w:tcPr>
          <w:p w14:paraId="21C8AA36" w14:textId="77777777" w:rsidR="00A84103" w:rsidRDefault="00A84103"/>
          <w:p w14:paraId="0E8F8CB0" w14:textId="77777777" w:rsidR="00A84103" w:rsidRDefault="00A84103"/>
          <w:p w14:paraId="255942D7" w14:textId="77777777" w:rsidR="00A84103" w:rsidRDefault="00A84103"/>
          <w:p w14:paraId="20C2C1A6" w14:textId="77777777" w:rsidR="00A84103" w:rsidRDefault="00A84103"/>
          <w:p w14:paraId="10DDC2B9" w14:textId="77777777" w:rsidR="00A84103" w:rsidRDefault="00A84103"/>
          <w:p w14:paraId="2C0AA6B3" w14:textId="77777777" w:rsidR="00A84103" w:rsidRDefault="00A84103"/>
          <w:p w14:paraId="2235DFEF" w14:textId="77777777" w:rsidR="00A84103" w:rsidRDefault="00A84103"/>
          <w:p w14:paraId="3347DABF" w14:textId="77777777" w:rsidR="00A84103" w:rsidRDefault="00A84103"/>
          <w:p w14:paraId="1713DAC3" w14:textId="77777777" w:rsidR="00A84103" w:rsidRDefault="00A84103"/>
          <w:p w14:paraId="1FF7CEAF" w14:textId="77777777" w:rsidR="00A84103" w:rsidRDefault="00A84103"/>
          <w:p w14:paraId="01EFEE65" w14:textId="77777777" w:rsidR="00A84103" w:rsidRDefault="00A84103"/>
          <w:p w14:paraId="4DC744EA" w14:textId="77777777" w:rsidR="00A84103" w:rsidRDefault="00A84103"/>
          <w:p w14:paraId="05B15D36" w14:textId="77777777" w:rsidR="00A84103" w:rsidRDefault="00A84103"/>
          <w:p w14:paraId="549FAEE8" w14:textId="77777777" w:rsidR="00A84103" w:rsidRDefault="00A84103"/>
          <w:p w14:paraId="360EADA5" w14:textId="77777777" w:rsidR="00A84103" w:rsidRDefault="00A84103"/>
          <w:p w14:paraId="652A0E9A" w14:textId="77777777" w:rsidR="00A84103" w:rsidRDefault="00A84103"/>
          <w:p w14:paraId="3DBD4E45" w14:textId="77777777" w:rsidR="00A84103" w:rsidRDefault="00A84103"/>
          <w:p w14:paraId="53A3708E" w14:textId="77777777" w:rsidR="00A84103" w:rsidRDefault="00A84103"/>
          <w:p w14:paraId="099FD09C" w14:textId="77777777" w:rsidR="00A84103" w:rsidRDefault="00A84103"/>
        </w:tc>
      </w:tr>
      <w:tr w:rsidR="00A84103" w14:paraId="77B7FB73" w14:textId="77777777" w:rsidTr="00A84103">
        <w:tc>
          <w:tcPr>
            <w:tcW w:w="7555" w:type="dxa"/>
          </w:tcPr>
          <w:p w14:paraId="325ADE63" w14:textId="77777777" w:rsidR="00A84103" w:rsidRDefault="00A84103"/>
        </w:tc>
        <w:tc>
          <w:tcPr>
            <w:tcW w:w="1075" w:type="dxa"/>
          </w:tcPr>
          <w:p w14:paraId="636BBBE3" w14:textId="77777777" w:rsidR="00A84103" w:rsidRDefault="00A84103"/>
          <w:p w14:paraId="6BB41C8B" w14:textId="36F7F6D9" w:rsidR="00A84103" w:rsidRDefault="00A84103">
            <w:r>
              <w:t xml:space="preserve">             /3</w:t>
            </w:r>
          </w:p>
        </w:tc>
      </w:tr>
    </w:tbl>
    <w:p w14:paraId="69128C19" w14:textId="77777777" w:rsidR="00A84103" w:rsidRDefault="00A84103"/>
    <w:p w14:paraId="30BB7165" w14:textId="77777777" w:rsidR="00A02183" w:rsidRDefault="00A02183"/>
    <w:sectPr w:rsidR="00A02183">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284BD9" w14:textId="77777777" w:rsidR="00E41B90" w:rsidRDefault="00E41B90">
      <w:r>
        <w:separator/>
      </w:r>
    </w:p>
  </w:endnote>
  <w:endnote w:type="continuationSeparator" w:id="0">
    <w:p w14:paraId="2786366D" w14:textId="77777777" w:rsidR="00E41B90" w:rsidRDefault="00E41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libri"/>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Liberation Sans">
    <w:altName w:val="Arial"/>
    <w:charset w:val="01"/>
    <w:family w:val="roman"/>
    <w:pitch w:val="variable"/>
  </w:font>
  <w:font w:name="Droid Sans Fallback">
    <w:charset w:val="01"/>
    <w:family w:val="auto"/>
    <w:pitch w:val="variable"/>
  </w:font>
  <w:font w:name="FreeSans">
    <w:altName w:val="Times New Roman"/>
    <w:charset w:val="01"/>
    <w:family w:val="auto"/>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eeMono">
    <w:altName w:val="Cambria"/>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D545F9" w14:textId="77777777" w:rsidR="00AA3ACC" w:rsidRDefault="00AA3A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AD266B" w14:textId="77777777" w:rsidR="007A4F8C" w:rsidRDefault="007A4F8C">
    <w:pPr>
      <w:pStyle w:val="Footer"/>
      <w:pBdr>
        <w:top w:val="none" w:sz="0" w:space="0" w:color="000000"/>
        <w:left w:val="none" w:sz="0" w:space="0" w:color="000000"/>
        <w:bottom w:val="single" w:sz="12" w:space="1" w:color="000000"/>
        <w:right w:val="none" w:sz="0" w:space="0" w:color="000000"/>
      </w:pBdr>
    </w:pPr>
  </w:p>
  <w:p w14:paraId="0DA789D3" w14:textId="77777777" w:rsidR="007A4F8C" w:rsidRDefault="007A4F8C">
    <w:pPr>
      <w:pStyle w:val="Footer"/>
    </w:pPr>
  </w:p>
  <w:p w14:paraId="6F5F2AE8" w14:textId="5A0B908D" w:rsidR="007A4F8C" w:rsidRDefault="00A02183">
    <w:pPr>
      <w:pStyle w:val="Footer"/>
      <w:jc w:val="right"/>
    </w:pPr>
    <w:r>
      <w:t>Score __________/1</w:t>
    </w:r>
    <w:r w:rsidR="00AA3ACC">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5F02DB" w14:textId="77777777" w:rsidR="007A4F8C" w:rsidRDefault="007A4F8C">
    <w:pPr>
      <w:pStyle w:val="Footer"/>
      <w:pBdr>
        <w:top w:val="none" w:sz="0" w:space="0" w:color="000000"/>
        <w:left w:val="none" w:sz="0" w:space="0" w:color="000000"/>
        <w:bottom w:val="single" w:sz="12" w:space="1" w:color="000000"/>
        <w:right w:val="none" w:sz="0" w:space="0" w:color="000000"/>
      </w:pBdr>
    </w:pPr>
  </w:p>
  <w:p w14:paraId="37FD6D0B" w14:textId="77777777" w:rsidR="007A4F8C" w:rsidRDefault="00A02183">
    <w:pPr>
      <w:pStyle w:val="Footer"/>
    </w:pPr>
    <w:r>
      <w:t xml:space="preserve">© Pluska                                                                                                                                  </w:t>
    </w:r>
  </w:p>
  <w:p w14:paraId="104CFE8A" w14:textId="66FCCCBE" w:rsidR="007A4F8C" w:rsidRDefault="00A02183">
    <w:pPr>
      <w:pStyle w:val="Footer"/>
    </w:pPr>
    <w:r>
      <w:tab/>
    </w:r>
    <w:r>
      <w:tab/>
      <w:t xml:space="preserve"> __________/1</w:t>
    </w:r>
    <w:r w:rsidR="00AA3ACC">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C9F501" w14:textId="77777777" w:rsidR="00E41B90" w:rsidRDefault="00E41B90">
      <w:r>
        <w:separator/>
      </w:r>
    </w:p>
  </w:footnote>
  <w:footnote w:type="continuationSeparator" w:id="0">
    <w:p w14:paraId="6C2671BE" w14:textId="77777777" w:rsidR="00E41B90" w:rsidRDefault="00E41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F85B18" w14:textId="77777777" w:rsidR="00AA3ACC" w:rsidRDefault="00AA3A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91C177" w14:textId="77777777" w:rsidR="00AA3ACC" w:rsidRDefault="00AA3A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A63906" w14:textId="55F25199" w:rsidR="00856859" w:rsidRDefault="00856859" w:rsidP="00856859">
    <w:pPr>
      <w:pStyle w:val="Header"/>
    </w:pPr>
    <w:r>
      <w:t xml:space="preserve">Skill Check </w:t>
    </w:r>
    <w:r>
      <w:t>7</w:t>
    </w:r>
    <w:r>
      <w:t xml:space="preserve"> Review FRQ</w:t>
    </w:r>
  </w:p>
  <w:p w14:paraId="3EE69C22" w14:textId="77777777" w:rsidR="00856859" w:rsidRDefault="00856859" w:rsidP="00856859">
    <w:pPr>
      <w:pStyle w:val="Header"/>
      <w:pBdr>
        <w:top w:val="none" w:sz="0" w:space="0" w:color="000000"/>
        <w:left w:val="none" w:sz="0" w:space="0" w:color="000000"/>
        <w:bottom w:val="single" w:sz="12" w:space="1" w:color="000000"/>
        <w:right w:val="none" w:sz="0" w:space="0" w:color="000000"/>
      </w:pBdr>
    </w:pPr>
    <w:r>
      <w:t xml:space="preserve">AP Computer Science A                                    </w:t>
    </w:r>
  </w:p>
  <w:p w14:paraId="2327DD20" w14:textId="77777777" w:rsidR="007A4F8C" w:rsidRDefault="007A4F8C">
    <w:pPr>
      <w:pStyle w:val="Header"/>
      <w:pBdr>
        <w:top w:val="none" w:sz="0" w:space="0" w:color="000000"/>
        <w:left w:val="none" w:sz="0" w:space="0" w:color="000000"/>
        <w:bottom w:val="single" w:sz="12" w:space="1" w:color="000000"/>
        <w:right w:val="none" w:sz="0" w:space="0" w:color="000000"/>
      </w:pBdr>
    </w:pPr>
  </w:p>
  <w:p w14:paraId="4B5AE52C" w14:textId="77777777" w:rsidR="007A4F8C" w:rsidRDefault="00A02183">
    <w:pPr>
      <w:pStyle w:val="Header"/>
      <w:pBdr>
        <w:top w:val="none" w:sz="0" w:space="0" w:color="000000"/>
        <w:left w:val="none" w:sz="0" w:space="0" w:color="000000"/>
        <w:bottom w:val="single" w:sz="12" w:space="1" w:color="000000"/>
        <w:right w:val="none" w:sz="0" w:space="0" w:color="000000"/>
      </w:pBdr>
    </w:pPr>
    <w:r>
      <w:t xml:space="preserve">Name _________________________________________________________________ Period__________ </w:t>
    </w:r>
  </w:p>
  <w:p w14:paraId="7916ACF0" w14:textId="77777777" w:rsidR="007A4F8C" w:rsidRDefault="007A4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WW8Num1"/>
    <w:lvl w:ilvl="0">
      <w:start w:val="1"/>
      <w:numFmt w:val="lowerLetter"/>
      <w:lvlText w:val="%1)"/>
      <w:lvlJc w:val="left"/>
      <w:pPr>
        <w:tabs>
          <w:tab w:val="num" w:pos="720"/>
        </w:tabs>
        <w:ind w:left="720" w:hanging="360"/>
      </w:pPr>
      <w:rPr>
        <w:rFonts w:ascii="Times New Roman" w:eastAsia="Times New Roman" w:hAnsi="Times New Roman" w:cs="Times New Roman"/>
        <w:sz w:val="22"/>
        <w:szCs w:val="22"/>
      </w:rPr>
    </w:lvl>
    <w:lvl w:ilvl="1">
      <w:start w:val="1"/>
      <w:numFmt w:val="lowerLetter"/>
      <w:lvlText w:val=" %2)"/>
      <w:lvlJc w:val="left"/>
      <w:pPr>
        <w:tabs>
          <w:tab w:val="num" w:pos="1080"/>
        </w:tabs>
        <w:ind w:left="1080" w:hanging="360"/>
      </w:pPr>
    </w:lvl>
    <w:lvl w:ilvl="2">
      <w:start w:val="1"/>
      <w:numFmt w:val="bullet"/>
      <w:lvlText w:val=""/>
      <w:lvlJc w:val="left"/>
      <w:pPr>
        <w:tabs>
          <w:tab w:val="num" w:pos="1440"/>
        </w:tabs>
        <w:ind w:left="1440" w:hanging="360"/>
      </w:pPr>
      <w:rPr>
        <w:rFonts w:ascii="Symbol" w:hAnsi="Symbol" w:cs="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Symbol" w:hAnsi="Symbol" w:cs="Symbol"/>
      </w:rPr>
    </w:lvl>
    <w:lvl w:ilvl="5">
      <w:start w:val="1"/>
      <w:numFmt w:val="bullet"/>
      <w:lvlText w:val=""/>
      <w:lvlJc w:val="left"/>
      <w:pPr>
        <w:tabs>
          <w:tab w:val="num" w:pos="2520"/>
        </w:tabs>
        <w:ind w:left="2520" w:hanging="360"/>
      </w:pPr>
      <w:rPr>
        <w:rFonts w:ascii="Symbol" w:hAnsi="Symbol" w:cs="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Symbol" w:hAnsi="Symbol" w:cs="Symbol"/>
      </w:rPr>
    </w:lvl>
    <w:lvl w:ilvl="8">
      <w:start w:val="1"/>
      <w:numFmt w:val="bullet"/>
      <w:lvlText w:val=""/>
      <w:lvlJc w:val="left"/>
      <w:pPr>
        <w:tabs>
          <w:tab w:val="num" w:pos="3600"/>
        </w:tabs>
        <w:ind w:left="3600" w:hanging="360"/>
      </w:pPr>
      <w:rPr>
        <w:rFonts w:ascii="Symbol" w:hAnsi="Symbol" w:cs="Symbol"/>
      </w:rPr>
    </w:lvl>
  </w:abstractNum>
  <w:abstractNum w:abstractNumId="1" w15:restartNumberingAfterBreak="0">
    <w:nsid w:val="00000002"/>
    <w:multiLevelType w:val="singleLevel"/>
    <w:tmpl w:val="00000002"/>
    <w:name w:val="WW8Num3"/>
    <w:lvl w:ilvl="0">
      <w:start w:val="2"/>
      <w:numFmt w:val="decimal"/>
      <w:lvlText w:val="%1."/>
      <w:lvlJc w:val="left"/>
      <w:pPr>
        <w:tabs>
          <w:tab w:val="num" w:pos="0"/>
        </w:tabs>
        <w:ind w:left="720" w:hanging="360"/>
      </w:pPr>
      <w:rPr>
        <w:rFonts w:hint="default"/>
        <w:sz w:val="22"/>
        <w:szCs w:val="22"/>
      </w:rPr>
    </w:lvl>
  </w:abstractNum>
  <w:abstractNum w:abstractNumId="2" w15:restartNumberingAfterBreak="0">
    <w:nsid w:val="00000003"/>
    <w:multiLevelType w:val="singleLevel"/>
    <w:tmpl w:val="00000003"/>
    <w:name w:val="WW8Num4"/>
    <w:lvl w:ilvl="0">
      <w:start w:val="1"/>
      <w:numFmt w:val="lowerLetter"/>
      <w:lvlText w:val="(%1)"/>
      <w:lvlJc w:val="left"/>
      <w:pPr>
        <w:tabs>
          <w:tab w:val="num" w:pos="0"/>
        </w:tabs>
        <w:ind w:left="720" w:hanging="360"/>
      </w:pPr>
      <w:rPr>
        <w:rFonts w:hint="default"/>
        <w:sz w:val="22"/>
        <w:szCs w:val="22"/>
      </w:rPr>
    </w:lvl>
  </w:abstractNum>
  <w:abstractNum w:abstractNumId="3" w15:restartNumberingAfterBreak="0">
    <w:nsid w:val="00000004"/>
    <w:multiLevelType w:val="singleLevel"/>
    <w:tmpl w:val="00000004"/>
    <w:name w:val="WW8Num5"/>
    <w:lvl w:ilvl="0">
      <w:start w:val="1"/>
      <w:numFmt w:val="decimal"/>
      <w:lvlText w:val="%1."/>
      <w:lvlJc w:val="left"/>
      <w:pPr>
        <w:tabs>
          <w:tab w:val="num" w:pos="0"/>
        </w:tabs>
        <w:ind w:left="720" w:hanging="360"/>
      </w:pPr>
      <w:rPr>
        <w:rFonts w:hint="default"/>
        <w:sz w:val="22"/>
        <w:szCs w:val="22"/>
      </w:rPr>
    </w:lvl>
  </w:abstractNum>
  <w:abstractNum w:abstractNumId="4" w15:restartNumberingAfterBreak="0">
    <w:nsid w:val="00000005"/>
    <w:multiLevelType w:val="multilevel"/>
    <w:tmpl w:val="00000005"/>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5E63EE0"/>
    <w:multiLevelType w:val="hybridMultilevel"/>
    <w:tmpl w:val="8B002960"/>
    <w:lvl w:ilvl="0" w:tplc="65C002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C514D2"/>
    <w:multiLevelType w:val="hybridMultilevel"/>
    <w:tmpl w:val="F3CC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71C"/>
    <w:rsid w:val="000B49B0"/>
    <w:rsid w:val="000F088B"/>
    <w:rsid w:val="00144308"/>
    <w:rsid w:val="00144685"/>
    <w:rsid w:val="00325911"/>
    <w:rsid w:val="00387FE6"/>
    <w:rsid w:val="0044739F"/>
    <w:rsid w:val="005F3E0C"/>
    <w:rsid w:val="00643788"/>
    <w:rsid w:val="006E7C19"/>
    <w:rsid w:val="007A4F8C"/>
    <w:rsid w:val="00833814"/>
    <w:rsid w:val="0084571C"/>
    <w:rsid w:val="008510A8"/>
    <w:rsid w:val="00856859"/>
    <w:rsid w:val="008D473C"/>
    <w:rsid w:val="00952DD4"/>
    <w:rsid w:val="009A7125"/>
    <w:rsid w:val="009F6738"/>
    <w:rsid w:val="00A02183"/>
    <w:rsid w:val="00A076F2"/>
    <w:rsid w:val="00A84103"/>
    <w:rsid w:val="00AA3ACC"/>
    <w:rsid w:val="00AC664D"/>
    <w:rsid w:val="00AE1EBA"/>
    <w:rsid w:val="00BA21D3"/>
    <w:rsid w:val="00C85F93"/>
    <w:rsid w:val="00CA768F"/>
    <w:rsid w:val="00D3509D"/>
    <w:rsid w:val="00DA330D"/>
    <w:rsid w:val="00DE50BB"/>
    <w:rsid w:val="00E41B90"/>
    <w:rsid w:val="00E56D69"/>
    <w:rsid w:val="00E650B0"/>
    <w:rsid w:val="00E845C2"/>
    <w:rsid w:val="00ED0550"/>
    <w:rsid w:val="00ED5C38"/>
    <w:rsid w:val="00F540E1"/>
    <w:rsid w:val="00FD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38224A1"/>
  <w15:chartTrackingRefBased/>
  <w15:docId w15:val="{C2779815-A491-449B-96A8-266CA8C1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eastAsia="Times New Roman" w:hAnsi="Times New Roman" w:cs="Times New Roman"/>
      <w:sz w:val="22"/>
      <w:szCs w:val="22"/>
    </w:rPr>
  </w:style>
  <w:style w:type="character" w:customStyle="1" w:styleId="WW8Num1z1">
    <w:name w:val="WW8Num1z1"/>
  </w:style>
  <w:style w:type="character" w:customStyle="1" w:styleId="WW8Num1z2">
    <w:name w:val="WW8Num1z2"/>
    <w:rPr>
      <w:rFonts w:ascii="Symbol" w:hAnsi="Symbol" w:cs="Symbol"/>
    </w:rPr>
  </w:style>
  <w:style w:type="character" w:customStyle="1" w:styleId="WW8Num2z0">
    <w:name w:val="WW8Num2z0"/>
    <w:rPr>
      <w:rFonts w:ascii="Times New Roman" w:eastAsia="Times New Roman" w:hAnsi="Times New Roman" w:cs="Times New Roman"/>
      <w:sz w:val="22"/>
      <w:szCs w:val="22"/>
    </w:rPr>
  </w:style>
  <w:style w:type="character" w:customStyle="1" w:styleId="WW8Num3z0">
    <w:name w:val="WW8Num3z0"/>
    <w:rPr>
      <w:rFonts w:hint="default"/>
      <w:sz w:val="22"/>
      <w:szCs w:val="22"/>
    </w:rPr>
  </w:style>
  <w:style w:type="character" w:customStyle="1" w:styleId="WW8Num4z0">
    <w:name w:val="WW8Num4z0"/>
    <w:rPr>
      <w:rFonts w:hint="default"/>
      <w:sz w:val="22"/>
      <w:szCs w:val="22"/>
    </w:rPr>
  </w:style>
  <w:style w:type="character" w:customStyle="1" w:styleId="WW8Num5z0">
    <w:name w:val="WW8Num5z0"/>
    <w:rPr>
      <w:rFonts w:hint="default"/>
      <w:sz w:val="22"/>
      <w:szCs w:val="22"/>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7z0">
    <w:name w:val="WW8Num7z0"/>
    <w:rPr>
      <w:rFonts w:hint="default"/>
      <w:sz w:val="22"/>
      <w:szCs w:val="22"/>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eastAsia="Times New Roman" w:hAnsi="Times New Roman" w:cs="Times New Roman"/>
    </w:rPr>
  </w:style>
  <w:style w:type="character" w:customStyle="1" w:styleId="WW8Num8z1">
    <w:name w:val="WW8Num8z1"/>
  </w:style>
  <w:style w:type="character" w:customStyle="1" w:styleId="WW8Num8z2">
    <w:name w:val="WW8Num8z2"/>
    <w:rPr>
      <w:rFonts w:ascii="Symbol" w:hAnsi="Symbol" w:cs="Symbol"/>
    </w:rPr>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sz w:val="22"/>
      <w:szCs w:val="22"/>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
    <w:name w:val="WW-Default Paragraph Font"/>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DefaultParagraphFont1">
    <w:name w:val="WW-Default Paragraph Font1"/>
  </w:style>
  <w:style w:type="character" w:customStyle="1" w:styleId="NumberingSymbols">
    <w:name w:val="Numbering Symbols"/>
  </w:style>
  <w:style w:type="character" w:customStyle="1" w:styleId="BalloonTextChar">
    <w:name w:val="Balloon Text Char"/>
    <w:rPr>
      <w:rFonts w:ascii="Segoe UI" w:hAnsi="Segoe UI" w:cs="Mangal"/>
      <w:sz w:val="18"/>
      <w:szCs w:val="16"/>
      <w:lang w:eastAsia="zh-CN" w:bidi="hi-IN"/>
    </w:rPr>
  </w:style>
  <w:style w:type="character" w:customStyle="1" w:styleId="Bullets">
    <w:name w:val="Bullets"/>
    <w:rPr>
      <w:rFonts w:ascii="OpenSymbol" w:eastAsia="OpenSymbol" w:hAnsi="OpenSymbol" w:cs="OpenSymbol"/>
    </w:rPr>
  </w:style>
  <w:style w:type="character" w:customStyle="1" w:styleId="SourceText">
    <w:name w:val="Source Text"/>
    <w:rPr>
      <w:rFonts w:ascii="Liberation Mono" w:eastAsia="DejaVu Sans Mono" w:hAnsi="Liberation Mono" w:cs="Liberation Mono"/>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pPr>
      <w:suppressLineNumbers/>
    </w:pPr>
    <w:rPr>
      <w:rFonts w:cs="FreeSan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rPr>
      <w:rFonts w:ascii="Segoe UI" w:hAnsi="Segoe UI" w:cs="Mangal"/>
      <w:sz w:val="18"/>
      <w:szCs w:val="16"/>
    </w:rPr>
  </w:style>
  <w:style w:type="paragraph" w:customStyle="1" w:styleId="PreformattedText">
    <w:name w:val="Preformatted Text"/>
    <w:basedOn w:val="Normal"/>
    <w:rPr>
      <w:rFonts w:ascii="Liberation Mono" w:eastAsia="DejaVu Sans Mono" w:hAnsi="Liberation Mono" w:cs="Liberation Mono"/>
      <w:szCs w:val="20"/>
    </w:rPr>
  </w:style>
  <w:style w:type="paragraph" w:styleId="ListParagraph">
    <w:name w:val="List Paragraph"/>
    <w:basedOn w:val="Normal"/>
    <w:uiPriority w:val="34"/>
    <w:qFormat/>
    <w:rsid w:val="00E56D69"/>
    <w:pPr>
      <w:ind w:left="720"/>
      <w:contextualSpacing/>
    </w:pPr>
    <w:rPr>
      <w:rFonts w:cs="Mangal"/>
    </w:rPr>
  </w:style>
  <w:style w:type="table" w:styleId="TableGrid">
    <w:name w:val="Table Grid"/>
    <w:basedOn w:val="TableNormal"/>
    <w:uiPriority w:val="39"/>
    <w:rsid w:val="00952D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F7F61-0EB8-4D56-8747-AA2C372C6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heidi pluska</dc:creator>
  <cp:keywords/>
  <cp:lastModifiedBy>Heidi Pluska</cp:lastModifiedBy>
  <cp:revision>2</cp:revision>
  <cp:lastPrinted>2025-09-13T18:40:00Z</cp:lastPrinted>
  <dcterms:created xsi:type="dcterms:W3CDTF">2026-09-22T19:33:00Z</dcterms:created>
  <dcterms:modified xsi:type="dcterms:W3CDTF">2026-09-22T19:33:00Z</dcterms:modified>
</cp:coreProperties>
</file>