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W w:w="8825" w:type="dxa"/>
        <w:tblInd w:w="-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825"/>
      </w:tblGrid>
      <w:tr w:rsidR="00642043" w:rsidRPr="006E2CE6" w14:paraId="5500BE3C" w14:textId="77777777" w:rsidTr="00642043">
        <w:tc>
          <w:tcPr>
            <w:tcW w:w="88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B1B80" w14:textId="77777777" w:rsidR="00642043" w:rsidRDefault="00642043" w:rsidP="007A106E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02" w:hanging="302"/>
            </w:pPr>
            <w:r w:rsidRPr="00006556">
              <w:rPr>
                <w:rFonts w:eastAsia="Ubuntu"/>
                <w:color w:val="000000"/>
                <w:szCs w:val="20"/>
              </w:rPr>
              <w:t xml:space="preserve">Write code that could be used to reverse a number and store the reversed number in a variable called </w:t>
            </w:r>
            <w:r w:rsidRPr="00006556">
              <w:rPr>
                <w:rFonts w:ascii="Consolas" w:eastAsia="Ubuntu" w:hAnsi="Consolas"/>
                <w:color w:val="000000"/>
                <w:szCs w:val="20"/>
              </w:rPr>
              <w:t>reversed</w:t>
            </w:r>
            <w:r w:rsidRPr="00006556">
              <w:rPr>
                <w:rFonts w:eastAsia="Ubuntu"/>
                <w:color w:val="000000"/>
                <w:szCs w:val="20"/>
              </w:rPr>
              <w:t xml:space="preserve">.  Your code should work for any number with 4 digits.  Consider the int data type below, </w:t>
            </w:r>
          </w:p>
          <w:p w14:paraId="282AC0F0" w14:textId="77777777" w:rsidR="00642043" w:rsidRPr="00006556" w:rsidRDefault="00642043" w:rsidP="007A106E">
            <w:pPr>
              <w:pStyle w:val="BodyText"/>
              <w:spacing w:after="0"/>
              <w:rPr>
                <w:rFonts w:eastAsia="Ubuntu"/>
                <w:color w:val="000000"/>
                <w:szCs w:val="20"/>
              </w:rPr>
            </w:pPr>
          </w:p>
          <w:p w14:paraId="0B387CF3" w14:textId="77777777" w:rsidR="00642043" w:rsidRDefault="00642043" w:rsidP="007A106E">
            <w:pPr>
              <w:pStyle w:val="BodyText"/>
              <w:spacing w:after="0"/>
              <w:ind w:firstLine="360"/>
            </w:pPr>
            <w:r w:rsidRPr="00006556">
              <w:rPr>
                <w:rFonts w:ascii="Consolas" w:eastAsia="Ubuntu" w:hAnsi="Consolas" w:cs="Consolas"/>
                <w:color w:val="000000"/>
                <w:szCs w:val="20"/>
              </w:rPr>
              <w:t xml:space="preserve">int number = </w:t>
            </w:r>
            <w:proofErr w:type="gramStart"/>
            <w:r w:rsidRPr="00006556">
              <w:rPr>
                <w:rFonts w:ascii="Consolas" w:eastAsia="Ubuntu" w:hAnsi="Consolas" w:cs="Consolas"/>
                <w:color w:val="000000"/>
                <w:szCs w:val="20"/>
              </w:rPr>
              <w:t>1234;</w:t>
            </w:r>
            <w:proofErr w:type="gramEnd"/>
          </w:p>
          <w:p w14:paraId="111E2DE1" w14:textId="77777777" w:rsidR="00642043" w:rsidRPr="00006556" w:rsidRDefault="00642043" w:rsidP="007A106E">
            <w:pPr>
              <w:pStyle w:val="BodyText"/>
              <w:spacing w:after="0"/>
              <w:ind w:firstLine="360"/>
              <w:rPr>
                <w:rFonts w:eastAsia="Ubuntu"/>
                <w:color w:val="000000"/>
                <w:szCs w:val="20"/>
              </w:rPr>
            </w:pPr>
          </w:p>
          <w:p w14:paraId="4DD2BBAC" w14:textId="77777777" w:rsidR="00642043" w:rsidRDefault="00642043" w:rsidP="007A106E">
            <w:pPr>
              <w:pStyle w:val="BodyText"/>
              <w:spacing w:after="0"/>
              <w:ind w:firstLine="360"/>
            </w:pPr>
            <w:r w:rsidRPr="00006556">
              <w:rPr>
                <w:rFonts w:eastAsia="Ubuntu"/>
                <w:color w:val="000000"/>
                <w:szCs w:val="20"/>
              </w:rPr>
              <w:t xml:space="preserve">When your code is </w:t>
            </w:r>
            <w:proofErr w:type="gramStart"/>
            <w:r w:rsidRPr="00006556">
              <w:rPr>
                <w:rFonts w:eastAsia="Ubuntu"/>
                <w:color w:val="000000"/>
                <w:szCs w:val="20"/>
              </w:rPr>
              <w:t>ran</w:t>
            </w:r>
            <w:proofErr w:type="gramEnd"/>
            <w:r w:rsidRPr="00006556">
              <w:rPr>
                <w:rFonts w:eastAsia="Ubuntu"/>
                <w:color w:val="000000"/>
                <w:szCs w:val="20"/>
              </w:rPr>
              <w:t xml:space="preserve">, “4321” should be stored in </w:t>
            </w:r>
            <w:r w:rsidRPr="00006556">
              <w:rPr>
                <w:rFonts w:ascii="Consolas" w:eastAsia="Ubuntu" w:hAnsi="Consolas"/>
                <w:color w:val="000000"/>
                <w:szCs w:val="20"/>
              </w:rPr>
              <w:t>reversed</w:t>
            </w:r>
            <w:r w:rsidRPr="00006556">
              <w:rPr>
                <w:rFonts w:eastAsia="Ubuntu"/>
                <w:color w:val="000000"/>
                <w:szCs w:val="20"/>
              </w:rPr>
              <w:t xml:space="preserve">.   </w:t>
            </w:r>
          </w:p>
          <w:p w14:paraId="28769266" w14:textId="77777777" w:rsidR="00642043" w:rsidRPr="00006556" w:rsidRDefault="00642043" w:rsidP="007A106E">
            <w:pPr>
              <w:pStyle w:val="BodyText"/>
              <w:spacing w:after="0"/>
              <w:ind w:firstLine="360"/>
              <w:rPr>
                <w:rFonts w:eastAsia="Ubuntu"/>
                <w:color w:val="000000"/>
                <w:szCs w:val="20"/>
              </w:rPr>
            </w:pPr>
          </w:p>
          <w:p w14:paraId="67DB0F85" w14:textId="77777777" w:rsidR="00642043" w:rsidRDefault="00642043" w:rsidP="007A106E">
            <w:pPr>
              <w:pStyle w:val="BodyText"/>
              <w:spacing w:after="0"/>
              <w:ind w:firstLine="360"/>
            </w:pPr>
            <w:r w:rsidRPr="00006556">
              <w:rPr>
                <w:rFonts w:eastAsia="Ubuntu"/>
                <w:color w:val="000000"/>
                <w:szCs w:val="20"/>
              </w:rPr>
              <w:t xml:space="preserve">Below are more examples, </w:t>
            </w:r>
          </w:p>
          <w:tbl>
            <w:tblPr>
              <w:tblW w:w="0" w:type="auto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2340"/>
              <w:gridCol w:w="1628"/>
            </w:tblGrid>
            <w:tr w:rsidR="00642043" w14:paraId="486C3497" w14:textId="77777777" w:rsidTr="007A106E">
              <w:tc>
                <w:tcPr>
                  <w:tcW w:w="2340" w:type="dxa"/>
                </w:tcPr>
                <w:p w14:paraId="59EF518F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b/>
                      <w:bCs/>
                      <w:color w:val="000000"/>
                    </w:rPr>
                    <w:t>int data type</w:t>
                  </w:r>
                </w:p>
              </w:tc>
              <w:tc>
                <w:tcPr>
                  <w:tcW w:w="1628" w:type="dxa"/>
                </w:tcPr>
                <w:p w14:paraId="4D18B889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b/>
                      <w:bCs/>
                      <w:color w:val="000000"/>
                    </w:rPr>
                    <w:t>reversed</w:t>
                  </w:r>
                </w:p>
              </w:tc>
            </w:tr>
            <w:tr w:rsidR="00642043" w14:paraId="3BE73E36" w14:textId="77777777" w:rsidTr="007A106E">
              <w:tc>
                <w:tcPr>
                  <w:tcW w:w="2340" w:type="dxa"/>
                </w:tcPr>
                <w:p w14:paraId="7A2A5001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color w:val="000000"/>
                    </w:rPr>
                    <w:t>int n1 = 3455;</w:t>
                  </w:r>
                </w:p>
              </w:tc>
              <w:tc>
                <w:tcPr>
                  <w:tcW w:w="1628" w:type="dxa"/>
                </w:tcPr>
                <w:p w14:paraId="444C3DAF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color w:val="000000"/>
                    </w:rPr>
                    <w:t>5543</w:t>
                  </w:r>
                </w:p>
              </w:tc>
            </w:tr>
            <w:tr w:rsidR="00642043" w14:paraId="3B69BE8A" w14:textId="77777777" w:rsidTr="007A106E">
              <w:tc>
                <w:tcPr>
                  <w:tcW w:w="2340" w:type="dxa"/>
                </w:tcPr>
                <w:p w14:paraId="314A7D14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color w:val="000000"/>
                    </w:rPr>
                    <w:t>int n2 = 8767;</w:t>
                  </w:r>
                </w:p>
              </w:tc>
              <w:tc>
                <w:tcPr>
                  <w:tcW w:w="1628" w:type="dxa"/>
                </w:tcPr>
                <w:p w14:paraId="11AD2B7B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color w:val="000000"/>
                    </w:rPr>
                    <w:t>7678</w:t>
                  </w:r>
                </w:p>
              </w:tc>
            </w:tr>
            <w:tr w:rsidR="00642043" w14:paraId="4B82124E" w14:textId="77777777" w:rsidTr="007A106E">
              <w:tc>
                <w:tcPr>
                  <w:tcW w:w="2340" w:type="dxa"/>
                </w:tcPr>
                <w:p w14:paraId="62BF7817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color w:val="000000"/>
                    </w:rPr>
                    <w:t>int n3 = 2468;</w:t>
                  </w:r>
                </w:p>
              </w:tc>
              <w:tc>
                <w:tcPr>
                  <w:tcW w:w="1628" w:type="dxa"/>
                </w:tcPr>
                <w:p w14:paraId="666F00E4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color w:val="000000"/>
                    </w:rPr>
                    <w:t>8642</w:t>
                  </w:r>
                </w:p>
              </w:tc>
            </w:tr>
          </w:tbl>
          <w:p w14:paraId="58050E41" w14:textId="77777777" w:rsidR="00642043" w:rsidRPr="006E2CE6" w:rsidRDefault="00642043" w:rsidP="007A106E">
            <w:pPr>
              <w:pStyle w:val="BodyText"/>
              <w:spacing w:after="0"/>
              <w:rPr>
                <w:rFonts w:ascii="Calibri" w:eastAsia="Ubuntu" w:hAnsi="Calibri" w:cs="Calibri"/>
                <w:b/>
                <w:bCs/>
                <w:color w:val="F58220"/>
                <w:szCs w:val="20"/>
              </w:rPr>
            </w:pPr>
          </w:p>
        </w:tc>
      </w:tr>
      <w:tr w:rsidR="00642043" w:rsidRPr="006E2CE6" w14:paraId="145D6CCB" w14:textId="77777777" w:rsidTr="00642043">
        <w:tc>
          <w:tcPr>
            <w:tcW w:w="882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EEFD9" w14:textId="4CC1EB14" w:rsidR="00642043" w:rsidRPr="00073CFD" w:rsidRDefault="00642043" w:rsidP="007A106E">
            <w:pPr>
              <w:pStyle w:val="TableContents"/>
              <w:snapToGrid w:val="0"/>
              <w:rPr>
                <w:rFonts w:ascii="Calibri" w:eastAsia="Ubuntu" w:hAnsi="Calibri" w:cs="Calibri"/>
                <w:szCs w:val="20"/>
              </w:rPr>
            </w:pPr>
          </w:p>
          <w:p w14:paraId="46644F7B" w14:textId="2F25A161" w:rsidR="00073CFD" w:rsidRPr="00037463" w:rsidRDefault="00073CFD" w:rsidP="007A106E">
            <w:pPr>
              <w:pStyle w:val="TableContents"/>
              <w:snapToGrid w:val="0"/>
              <w:rPr>
                <w:rFonts w:ascii="Consolas" w:eastAsia="Ubuntu" w:hAnsi="Consolas" w:cs="Calibri"/>
                <w:color w:val="4472C4" w:themeColor="accent1"/>
                <w:szCs w:val="20"/>
              </w:rPr>
            </w:pPr>
            <w:r w:rsidRPr="00037463">
              <w:rPr>
                <w:rFonts w:ascii="Consolas" w:eastAsia="Ubuntu" w:hAnsi="Consolas" w:cs="Calibri"/>
                <w:color w:val="4472C4" w:themeColor="accent1"/>
                <w:szCs w:val="20"/>
              </w:rPr>
              <w:t xml:space="preserve">//precondition: number = </w:t>
            </w:r>
            <w:proofErr w:type="gramStart"/>
            <w:r w:rsidRPr="00037463">
              <w:rPr>
                <w:rFonts w:ascii="Consolas" w:eastAsia="Ubuntu" w:hAnsi="Consolas" w:cs="Calibri"/>
                <w:color w:val="4472C4" w:themeColor="accent1"/>
                <w:szCs w:val="20"/>
              </w:rPr>
              <w:t>1234;</w:t>
            </w:r>
            <w:proofErr w:type="gramEnd"/>
          </w:p>
          <w:p w14:paraId="3E940876" w14:textId="77777777" w:rsidR="00642043" w:rsidRPr="00037463" w:rsidRDefault="00642043" w:rsidP="007A106E">
            <w:pPr>
              <w:pStyle w:val="TableContents"/>
              <w:rPr>
                <w:rFonts w:ascii="Consolas" w:hAnsi="Consolas"/>
                <w:color w:val="4472C4" w:themeColor="accent1"/>
                <w:szCs w:val="20"/>
              </w:rPr>
            </w:pPr>
          </w:p>
          <w:p w14:paraId="50156C49" w14:textId="5F7470CA" w:rsidR="00642043" w:rsidRPr="00037463" w:rsidRDefault="00073CFD" w:rsidP="007A106E">
            <w:pPr>
              <w:pStyle w:val="TableContents"/>
              <w:rPr>
                <w:rFonts w:ascii="Consolas" w:hAnsi="Consolas"/>
                <w:color w:val="4472C4" w:themeColor="accent1"/>
                <w:szCs w:val="20"/>
              </w:rPr>
            </w:pPr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int </w:t>
            </w:r>
            <w:proofErr w:type="spellStart"/>
            <w:r w:rsidRPr="00037463">
              <w:rPr>
                <w:rFonts w:ascii="Consolas" w:hAnsi="Consolas"/>
                <w:color w:val="4472C4" w:themeColor="accent1"/>
                <w:szCs w:val="20"/>
              </w:rPr>
              <w:t>lastDigit</w:t>
            </w:r>
            <w:proofErr w:type="spellEnd"/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 = number % 10; //</w:t>
            </w:r>
            <w:proofErr w:type="spellStart"/>
            <w:r w:rsidRPr="00037463">
              <w:rPr>
                <w:rFonts w:ascii="Consolas" w:hAnsi="Consolas"/>
                <w:color w:val="4472C4" w:themeColor="accent1"/>
                <w:szCs w:val="20"/>
              </w:rPr>
              <w:t>lastDigit</w:t>
            </w:r>
            <w:proofErr w:type="spellEnd"/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 = 4</w:t>
            </w:r>
          </w:p>
          <w:p w14:paraId="44953DE6" w14:textId="445CFEB7" w:rsidR="00073CFD" w:rsidRPr="00037463" w:rsidRDefault="00073CFD" w:rsidP="007A106E">
            <w:pPr>
              <w:pStyle w:val="TableContents"/>
              <w:rPr>
                <w:rFonts w:ascii="Consolas" w:hAnsi="Consolas"/>
                <w:color w:val="4472C4" w:themeColor="accent1"/>
                <w:szCs w:val="20"/>
              </w:rPr>
            </w:pPr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int reverse = </w:t>
            </w:r>
            <w:proofErr w:type="spellStart"/>
            <w:proofErr w:type="gramStart"/>
            <w:r w:rsidRPr="00037463">
              <w:rPr>
                <w:rFonts w:ascii="Consolas" w:hAnsi="Consolas"/>
                <w:color w:val="4472C4" w:themeColor="accent1"/>
                <w:szCs w:val="20"/>
              </w:rPr>
              <w:t>lastDigit</w:t>
            </w:r>
            <w:proofErr w:type="spellEnd"/>
            <w:r w:rsidRPr="00037463">
              <w:rPr>
                <w:rFonts w:ascii="Consolas" w:hAnsi="Consolas"/>
                <w:color w:val="4472C4" w:themeColor="accent1"/>
                <w:szCs w:val="20"/>
              </w:rPr>
              <w:t>;  /</w:t>
            </w:r>
            <w:proofErr w:type="gramEnd"/>
            <w:r w:rsidRPr="00037463">
              <w:rPr>
                <w:rFonts w:ascii="Consolas" w:hAnsi="Consolas"/>
                <w:color w:val="4472C4" w:themeColor="accent1"/>
                <w:szCs w:val="20"/>
              </w:rPr>
              <w:t>/reverse = 4</w:t>
            </w:r>
          </w:p>
          <w:p w14:paraId="657B6B41" w14:textId="27A0D3EA" w:rsidR="00073CFD" w:rsidRPr="00037463" w:rsidRDefault="00073CFD" w:rsidP="007A106E">
            <w:pPr>
              <w:pStyle w:val="TableContents"/>
              <w:rPr>
                <w:rFonts w:ascii="Consolas" w:hAnsi="Consolas"/>
                <w:color w:val="4472C4" w:themeColor="accent1"/>
                <w:szCs w:val="20"/>
              </w:rPr>
            </w:pPr>
            <w:r w:rsidRPr="00037463">
              <w:rPr>
                <w:rFonts w:ascii="Consolas" w:hAnsi="Consolas"/>
                <w:color w:val="4472C4" w:themeColor="accent1"/>
                <w:szCs w:val="20"/>
              </w:rPr>
              <w:t>int number = number/</w:t>
            </w:r>
            <w:proofErr w:type="gramStart"/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10;   </w:t>
            </w:r>
            <w:proofErr w:type="gramEnd"/>
            <w:r w:rsidRPr="00037463">
              <w:rPr>
                <w:rFonts w:ascii="Consolas" w:hAnsi="Consolas"/>
                <w:color w:val="4472C4" w:themeColor="accent1"/>
                <w:szCs w:val="20"/>
              </w:rPr>
              <w:t>//number = 123</w:t>
            </w:r>
          </w:p>
          <w:p w14:paraId="67FFA32D" w14:textId="5523D3D5" w:rsidR="00073CFD" w:rsidRPr="00037463" w:rsidRDefault="00073CFD" w:rsidP="007A106E">
            <w:pPr>
              <w:pStyle w:val="TableContents"/>
              <w:rPr>
                <w:color w:val="4472C4" w:themeColor="accent1"/>
                <w:szCs w:val="20"/>
              </w:rPr>
            </w:pPr>
          </w:p>
          <w:p w14:paraId="5A826E17" w14:textId="47E11242" w:rsidR="00073CFD" w:rsidRPr="00037463" w:rsidRDefault="00073CFD" w:rsidP="007A106E">
            <w:pPr>
              <w:pStyle w:val="TableContents"/>
              <w:rPr>
                <w:rFonts w:ascii="Consolas" w:hAnsi="Consolas"/>
                <w:color w:val="4472C4" w:themeColor="accent1"/>
                <w:szCs w:val="20"/>
              </w:rPr>
            </w:pPr>
            <w:proofErr w:type="spellStart"/>
            <w:r w:rsidRPr="00037463">
              <w:rPr>
                <w:rFonts w:ascii="Consolas" w:hAnsi="Consolas"/>
                <w:color w:val="4472C4" w:themeColor="accent1"/>
                <w:szCs w:val="20"/>
              </w:rPr>
              <w:t>lastDigit</w:t>
            </w:r>
            <w:proofErr w:type="spellEnd"/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 = number % 10;//</w:t>
            </w:r>
            <w:proofErr w:type="spellStart"/>
            <w:r w:rsidRPr="00037463">
              <w:rPr>
                <w:rFonts w:ascii="Consolas" w:hAnsi="Consolas"/>
                <w:color w:val="4472C4" w:themeColor="accent1"/>
                <w:szCs w:val="20"/>
              </w:rPr>
              <w:t>lastDigit</w:t>
            </w:r>
            <w:proofErr w:type="spellEnd"/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 = 3</w:t>
            </w:r>
          </w:p>
          <w:p w14:paraId="66AF8419" w14:textId="1E9CC1A9" w:rsidR="00073CFD" w:rsidRPr="00037463" w:rsidRDefault="00073CFD" w:rsidP="007A106E">
            <w:pPr>
              <w:pStyle w:val="TableContents"/>
              <w:rPr>
                <w:rFonts w:ascii="Consolas" w:hAnsi="Consolas"/>
                <w:color w:val="4472C4" w:themeColor="accent1"/>
                <w:szCs w:val="20"/>
              </w:rPr>
            </w:pPr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reverse = reverse * 10 + </w:t>
            </w:r>
            <w:proofErr w:type="spellStart"/>
            <w:r w:rsidRPr="00037463">
              <w:rPr>
                <w:rFonts w:ascii="Consolas" w:hAnsi="Consolas"/>
                <w:color w:val="4472C4" w:themeColor="accent1"/>
                <w:szCs w:val="20"/>
              </w:rPr>
              <w:t>lastDigit</w:t>
            </w:r>
            <w:proofErr w:type="spellEnd"/>
            <w:r w:rsidRPr="00037463">
              <w:rPr>
                <w:rFonts w:ascii="Consolas" w:hAnsi="Consolas"/>
                <w:color w:val="4472C4" w:themeColor="accent1"/>
                <w:szCs w:val="20"/>
              </w:rPr>
              <w:t>; //reverse = 40 + 3 = 43</w:t>
            </w:r>
          </w:p>
          <w:p w14:paraId="7EBE2D88" w14:textId="02E2400A" w:rsidR="00073CFD" w:rsidRPr="00037463" w:rsidRDefault="00073CFD" w:rsidP="007A106E">
            <w:pPr>
              <w:pStyle w:val="TableContents"/>
              <w:rPr>
                <w:rFonts w:ascii="Consolas" w:hAnsi="Consolas"/>
                <w:color w:val="4472C4" w:themeColor="accent1"/>
                <w:szCs w:val="20"/>
              </w:rPr>
            </w:pPr>
            <w:r w:rsidRPr="00037463">
              <w:rPr>
                <w:rFonts w:ascii="Consolas" w:hAnsi="Consolas"/>
                <w:color w:val="4472C4" w:themeColor="accent1"/>
                <w:szCs w:val="20"/>
              </w:rPr>
              <w:t>number = number/10; //number = 12</w:t>
            </w:r>
          </w:p>
          <w:p w14:paraId="40B04470" w14:textId="77777777" w:rsidR="00642043" w:rsidRPr="00037463" w:rsidRDefault="00642043" w:rsidP="007A106E">
            <w:pPr>
              <w:pStyle w:val="TableContents"/>
              <w:rPr>
                <w:color w:val="4472C4" w:themeColor="accent1"/>
                <w:szCs w:val="20"/>
              </w:rPr>
            </w:pPr>
          </w:p>
          <w:p w14:paraId="608BA89B" w14:textId="77777777" w:rsidR="00073CFD" w:rsidRPr="00037463" w:rsidRDefault="00073CFD" w:rsidP="00073CFD">
            <w:pPr>
              <w:pStyle w:val="TableContents"/>
              <w:rPr>
                <w:color w:val="4472C4" w:themeColor="accent1"/>
                <w:szCs w:val="20"/>
              </w:rPr>
            </w:pPr>
          </w:p>
          <w:p w14:paraId="68D0364C" w14:textId="1E942F81" w:rsidR="00073CFD" w:rsidRPr="00037463" w:rsidRDefault="00073CFD" w:rsidP="00073CFD">
            <w:pPr>
              <w:pStyle w:val="TableContents"/>
              <w:rPr>
                <w:rFonts w:ascii="Consolas" w:hAnsi="Consolas"/>
                <w:color w:val="4472C4" w:themeColor="accent1"/>
                <w:szCs w:val="20"/>
              </w:rPr>
            </w:pPr>
            <w:proofErr w:type="spellStart"/>
            <w:r w:rsidRPr="00037463">
              <w:rPr>
                <w:rFonts w:ascii="Consolas" w:hAnsi="Consolas"/>
                <w:color w:val="4472C4" w:themeColor="accent1"/>
                <w:szCs w:val="20"/>
              </w:rPr>
              <w:t>lastDigit</w:t>
            </w:r>
            <w:proofErr w:type="spellEnd"/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 = number % 10;//</w:t>
            </w:r>
            <w:proofErr w:type="spellStart"/>
            <w:r w:rsidRPr="00037463">
              <w:rPr>
                <w:rFonts w:ascii="Consolas" w:hAnsi="Consolas"/>
                <w:color w:val="4472C4" w:themeColor="accent1"/>
                <w:szCs w:val="20"/>
              </w:rPr>
              <w:t>lastDigit</w:t>
            </w:r>
            <w:proofErr w:type="spellEnd"/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 = </w:t>
            </w:r>
            <w:r w:rsidRPr="00037463">
              <w:rPr>
                <w:rFonts w:ascii="Consolas" w:hAnsi="Consolas"/>
                <w:color w:val="4472C4" w:themeColor="accent1"/>
                <w:szCs w:val="20"/>
              </w:rPr>
              <w:t>2</w:t>
            </w:r>
          </w:p>
          <w:p w14:paraId="16BFE258" w14:textId="36473F91" w:rsidR="00073CFD" w:rsidRPr="00037463" w:rsidRDefault="00073CFD" w:rsidP="00073CFD">
            <w:pPr>
              <w:pStyle w:val="TableContents"/>
              <w:rPr>
                <w:rFonts w:ascii="Consolas" w:hAnsi="Consolas"/>
                <w:color w:val="4472C4" w:themeColor="accent1"/>
                <w:szCs w:val="20"/>
              </w:rPr>
            </w:pPr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reverse = reverse * 10 + </w:t>
            </w:r>
            <w:proofErr w:type="spellStart"/>
            <w:r w:rsidRPr="00037463">
              <w:rPr>
                <w:rFonts w:ascii="Consolas" w:hAnsi="Consolas"/>
                <w:color w:val="4472C4" w:themeColor="accent1"/>
                <w:szCs w:val="20"/>
              </w:rPr>
              <w:t>lastDigit</w:t>
            </w:r>
            <w:proofErr w:type="spellEnd"/>
            <w:r w:rsidRPr="00037463">
              <w:rPr>
                <w:rFonts w:ascii="Consolas" w:hAnsi="Consolas"/>
                <w:color w:val="4472C4" w:themeColor="accent1"/>
                <w:szCs w:val="20"/>
              </w:rPr>
              <w:t>; //reverse = 4</w:t>
            </w:r>
            <w:r w:rsidRPr="00037463">
              <w:rPr>
                <w:rFonts w:ascii="Consolas" w:hAnsi="Consolas"/>
                <w:color w:val="4472C4" w:themeColor="accent1"/>
                <w:szCs w:val="20"/>
              </w:rPr>
              <w:t>30</w:t>
            </w:r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 + </w:t>
            </w:r>
            <w:r w:rsidRPr="00037463">
              <w:rPr>
                <w:rFonts w:ascii="Consolas" w:hAnsi="Consolas"/>
                <w:color w:val="4472C4" w:themeColor="accent1"/>
                <w:szCs w:val="20"/>
              </w:rPr>
              <w:t>2</w:t>
            </w:r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 = 43</w:t>
            </w:r>
            <w:r w:rsidRPr="00037463">
              <w:rPr>
                <w:rFonts w:ascii="Consolas" w:hAnsi="Consolas"/>
                <w:color w:val="4472C4" w:themeColor="accent1"/>
                <w:szCs w:val="20"/>
              </w:rPr>
              <w:t>2</w:t>
            </w:r>
          </w:p>
          <w:p w14:paraId="5A5B108D" w14:textId="505E1D29" w:rsidR="00073CFD" w:rsidRPr="00037463" w:rsidRDefault="00073CFD" w:rsidP="00073CFD">
            <w:pPr>
              <w:pStyle w:val="TableContents"/>
              <w:rPr>
                <w:rFonts w:ascii="Consolas" w:hAnsi="Consolas"/>
                <w:color w:val="4472C4" w:themeColor="accent1"/>
                <w:szCs w:val="20"/>
              </w:rPr>
            </w:pPr>
            <w:r w:rsidRPr="00037463">
              <w:rPr>
                <w:rFonts w:ascii="Consolas" w:hAnsi="Consolas"/>
                <w:color w:val="4472C4" w:themeColor="accent1"/>
                <w:szCs w:val="20"/>
              </w:rPr>
              <w:t>number = number/10; //number = 1</w:t>
            </w:r>
          </w:p>
          <w:p w14:paraId="45918ABB" w14:textId="7B8403CB" w:rsidR="00073CFD" w:rsidRPr="00037463" w:rsidRDefault="00073CFD" w:rsidP="00073CFD">
            <w:pPr>
              <w:pStyle w:val="TableContents"/>
              <w:rPr>
                <w:rFonts w:ascii="Consolas" w:hAnsi="Consolas"/>
                <w:color w:val="4472C4" w:themeColor="accent1"/>
                <w:szCs w:val="20"/>
              </w:rPr>
            </w:pPr>
          </w:p>
          <w:p w14:paraId="17F04A76" w14:textId="77777777" w:rsidR="00073CFD" w:rsidRPr="00037463" w:rsidRDefault="00073CFD" w:rsidP="00073CFD">
            <w:pPr>
              <w:pStyle w:val="TableContents"/>
              <w:rPr>
                <w:color w:val="4472C4" w:themeColor="accent1"/>
                <w:szCs w:val="20"/>
              </w:rPr>
            </w:pPr>
          </w:p>
          <w:p w14:paraId="786549CF" w14:textId="72A4565E" w:rsidR="00073CFD" w:rsidRPr="00037463" w:rsidRDefault="00073CFD" w:rsidP="00073CFD">
            <w:pPr>
              <w:pStyle w:val="TableContents"/>
              <w:rPr>
                <w:rFonts w:ascii="Consolas" w:hAnsi="Consolas"/>
                <w:color w:val="4472C4" w:themeColor="accent1"/>
                <w:szCs w:val="20"/>
              </w:rPr>
            </w:pPr>
            <w:proofErr w:type="spellStart"/>
            <w:r w:rsidRPr="00037463">
              <w:rPr>
                <w:rFonts w:ascii="Consolas" w:hAnsi="Consolas"/>
                <w:color w:val="4472C4" w:themeColor="accent1"/>
                <w:szCs w:val="20"/>
              </w:rPr>
              <w:t>lastDigit</w:t>
            </w:r>
            <w:proofErr w:type="spellEnd"/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 = number % 10;//</w:t>
            </w:r>
            <w:proofErr w:type="spellStart"/>
            <w:r w:rsidRPr="00037463">
              <w:rPr>
                <w:rFonts w:ascii="Consolas" w:hAnsi="Consolas"/>
                <w:color w:val="4472C4" w:themeColor="accent1"/>
                <w:szCs w:val="20"/>
              </w:rPr>
              <w:t>lastDigit</w:t>
            </w:r>
            <w:proofErr w:type="spellEnd"/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 = </w:t>
            </w:r>
            <w:r w:rsidRPr="00037463">
              <w:rPr>
                <w:rFonts w:ascii="Consolas" w:hAnsi="Consolas"/>
                <w:color w:val="4472C4" w:themeColor="accent1"/>
                <w:szCs w:val="20"/>
              </w:rPr>
              <w:t>1</w:t>
            </w:r>
          </w:p>
          <w:p w14:paraId="60CD8C33" w14:textId="58218310" w:rsidR="00073CFD" w:rsidRPr="00037463" w:rsidRDefault="00073CFD" w:rsidP="00073CFD">
            <w:pPr>
              <w:pStyle w:val="TableContents"/>
              <w:rPr>
                <w:rFonts w:ascii="Consolas" w:hAnsi="Consolas"/>
                <w:color w:val="4472C4" w:themeColor="accent1"/>
                <w:szCs w:val="20"/>
              </w:rPr>
            </w:pPr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reverse = reverse * 10 + </w:t>
            </w:r>
            <w:proofErr w:type="spellStart"/>
            <w:r w:rsidRPr="00037463">
              <w:rPr>
                <w:rFonts w:ascii="Consolas" w:hAnsi="Consolas"/>
                <w:color w:val="4472C4" w:themeColor="accent1"/>
                <w:szCs w:val="20"/>
              </w:rPr>
              <w:t>lastDigit</w:t>
            </w:r>
            <w:proofErr w:type="spellEnd"/>
            <w:r w:rsidRPr="00037463">
              <w:rPr>
                <w:rFonts w:ascii="Consolas" w:hAnsi="Consolas"/>
                <w:color w:val="4472C4" w:themeColor="accent1"/>
                <w:szCs w:val="20"/>
              </w:rPr>
              <w:t xml:space="preserve">; //reverse = </w:t>
            </w:r>
            <w:r w:rsidRPr="00037463">
              <w:rPr>
                <w:rFonts w:ascii="Consolas" w:hAnsi="Consolas"/>
                <w:color w:val="4472C4" w:themeColor="accent1"/>
                <w:szCs w:val="20"/>
              </w:rPr>
              <w:t>4320 + 1 = 4321</w:t>
            </w:r>
          </w:p>
          <w:p w14:paraId="60F9DAF6" w14:textId="6C51F8CA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1FC24D07" w14:textId="7C11D1E4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52AE1B8D" w14:textId="7C63D6A5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1D2E83C3" w14:textId="1C818138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2F470FB8" w14:textId="5432DF88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3EB64E81" w14:textId="72EE8C7E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4490B19D" w14:textId="7DFAA6FA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13E4C7F3" w14:textId="2628A7D1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00BAD5DF" w14:textId="1AAB706E" w:rsidR="00DC33AC" w:rsidRDefault="00DC33AC" w:rsidP="007A106E">
            <w:pPr>
              <w:pStyle w:val="TableContents"/>
              <w:rPr>
                <w:szCs w:val="20"/>
              </w:rPr>
            </w:pPr>
          </w:p>
          <w:p w14:paraId="3E04EA14" w14:textId="5D94D67F" w:rsidR="00DC33AC" w:rsidRDefault="00DC33AC" w:rsidP="007A106E">
            <w:pPr>
              <w:pStyle w:val="TableContents"/>
              <w:rPr>
                <w:szCs w:val="20"/>
              </w:rPr>
            </w:pPr>
          </w:p>
          <w:p w14:paraId="31F5A466" w14:textId="37B0A3DD" w:rsidR="00DC33AC" w:rsidRDefault="00DC33AC" w:rsidP="007A106E">
            <w:pPr>
              <w:pStyle w:val="TableContents"/>
              <w:rPr>
                <w:szCs w:val="20"/>
              </w:rPr>
            </w:pPr>
          </w:p>
          <w:p w14:paraId="0E8B21B7" w14:textId="0A992773" w:rsidR="00DC33AC" w:rsidRDefault="00DC33AC" w:rsidP="007A106E">
            <w:pPr>
              <w:pStyle w:val="TableContents"/>
              <w:rPr>
                <w:szCs w:val="20"/>
              </w:rPr>
            </w:pPr>
          </w:p>
          <w:p w14:paraId="308B2292" w14:textId="64BA12EE" w:rsidR="00DC33AC" w:rsidRDefault="00DC33AC" w:rsidP="007A106E">
            <w:pPr>
              <w:pStyle w:val="TableContents"/>
              <w:rPr>
                <w:szCs w:val="20"/>
              </w:rPr>
            </w:pPr>
          </w:p>
          <w:p w14:paraId="517510C6" w14:textId="77777777" w:rsidR="00DC33AC" w:rsidRDefault="00DC33AC" w:rsidP="007A106E">
            <w:pPr>
              <w:pStyle w:val="TableContents"/>
              <w:rPr>
                <w:szCs w:val="20"/>
              </w:rPr>
            </w:pPr>
          </w:p>
          <w:p w14:paraId="55BED0CF" w14:textId="77777777" w:rsidR="00642043" w:rsidRPr="006E2CE6" w:rsidRDefault="00642043" w:rsidP="007A106E">
            <w:pPr>
              <w:pStyle w:val="TableContents"/>
              <w:rPr>
                <w:szCs w:val="20"/>
              </w:rPr>
            </w:pPr>
          </w:p>
        </w:tc>
      </w:tr>
    </w:tbl>
    <w:p w14:paraId="20847923" w14:textId="77777777" w:rsidR="0097228F" w:rsidRDefault="0097228F" w:rsidP="004A2CCC"/>
    <w:sectPr w:rsidR="009722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AA86F3" w14:textId="77777777" w:rsidR="00BE638C" w:rsidRDefault="00BE638C">
      <w:r>
        <w:separator/>
      </w:r>
    </w:p>
  </w:endnote>
  <w:endnote w:type="continuationSeparator" w:id="0">
    <w:p w14:paraId="4D3676B1" w14:textId="77777777" w:rsidR="00BE638C" w:rsidRDefault="00BE6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Fallback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AB6B80" w14:textId="77777777" w:rsidR="007D793B" w:rsidRDefault="007D793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C62E5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004AEC39" w14:textId="77777777" w:rsidR="007D793B" w:rsidRDefault="007D793B">
    <w:pPr>
      <w:pStyle w:val="Footer"/>
    </w:pPr>
  </w:p>
  <w:p w14:paraId="5554F217" w14:textId="77777777" w:rsidR="007D793B" w:rsidRDefault="007D793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963FAE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5915AAE2" w14:textId="77777777" w:rsidR="007D793B" w:rsidRDefault="007D793B">
    <w:pPr>
      <w:pStyle w:val="Footer"/>
    </w:pPr>
    <w:r>
      <w:t xml:space="preserve">© Pluska                                                                                                                                  </w:t>
    </w:r>
  </w:p>
  <w:p w14:paraId="2F49948B" w14:textId="77777777" w:rsidR="007D793B" w:rsidRDefault="007D793B">
    <w:pPr>
      <w:pStyle w:val="Footer"/>
    </w:pPr>
    <w:r>
      <w:tab/>
    </w:r>
    <w: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79672F" w14:textId="77777777" w:rsidR="00BE638C" w:rsidRDefault="00BE638C">
      <w:r>
        <w:separator/>
      </w:r>
    </w:p>
  </w:footnote>
  <w:footnote w:type="continuationSeparator" w:id="0">
    <w:p w14:paraId="102863F7" w14:textId="77777777" w:rsidR="00BE638C" w:rsidRDefault="00BE6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A7D24E" w14:textId="77777777" w:rsidR="007D793B" w:rsidRDefault="007D79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C254E8" w14:textId="77777777" w:rsidR="007D793B" w:rsidRDefault="007D79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9E10F9" w14:textId="77777777" w:rsidR="007D793B" w:rsidRDefault="007D793B">
    <w:pPr>
      <w:pStyle w:val="Header"/>
    </w:pPr>
    <w:r>
      <w:t>Exam Set</w:t>
    </w:r>
    <w:r w:rsidR="000D2EA4">
      <w:t xml:space="preserve"> 2E</w:t>
    </w:r>
  </w:p>
  <w:p w14:paraId="6AFDE7C9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29B2073A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2DCC03A1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06B3FCE0" w14:textId="77777777" w:rsidR="007D793B" w:rsidRDefault="007D79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 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 %2)"/>
      <w:lvlJc w:val="left"/>
      <w:pPr>
        <w:tabs>
          <w:tab w:val="num" w:pos="1080"/>
        </w:tabs>
        <w:ind w:left="1080" w:hanging="360"/>
      </w:pPr>
      <w:rPr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  <w:i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4EA0D05"/>
    <w:multiLevelType w:val="hybridMultilevel"/>
    <w:tmpl w:val="5260AC22"/>
    <w:lvl w:ilvl="0" w:tplc="5FE8D57A">
      <w:start w:val="4"/>
      <w:numFmt w:val="decimal"/>
      <w:lvlText w:val="%1."/>
      <w:lvlJc w:val="left"/>
      <w:pPr>
        <w:ind w:left="720" w:hanging="360"/>
      </w:pPr>
      <w:rPr>
        <w:rFonts w:eastAsia="Ubuntu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8073B"/>
    <w:multiLevelType w:val="hybridMultilevel"/>
    <w:tmpl w:val="FE1C14E4"/>
    <w:lvl w:ilvl="0" w:tplc="67FCAF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B40923"/>
    <w:multiLevelType w:val="hybridMultilevel"/>
    <w:tmpl w:val="6C7C59C6"/>
    <w:lvl w:ilvl="0" w:tplc="498A870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3B"/>
    <w:rsid w:val="00006556"/>
    <w:rsid w:val="00011579"/>
    <w:rsid w:val="00037463"/>
    <w:rsid w:val="00073CFD"/>
    <w:rsid w:val="000D036B"/>
    <w:rsid w:val="000D2EA4"/>
    <w:rsid w:val="000F38C9"/>
    <w:rsid w:val="001A05F5"/>
    <w:rsid w:val="002D2A0D"/>
    <w:rsid w:val="004431DC"/>
    <w:rsid w:val="004A2CCC"/>
    <w:rsid w:val="005A411B"/>
    <w:rsid w:val="00642043"/>
    <w:rsid w:val="0067231B"/>
    <w:rsid w:val="00734934"/>
    <w:rsid w:val="00746CB3"/>
    <w:rsid w:val="007D793B"/>
    <w:rsid w:val="0080794B"/>
    <w:rsid w:val="0097228F"/>
    <w:rsid w:val="00B117B4"/>
    <w:rsid w:val="00B151D1"/>
    <w:rsid w:val="00B76213"/>
    <w:rsid w:val="00B836D7"/>
    <w:rsid w:val="00BE638C"/>
    <w:rsid w:val="00D30D26"/>
    <w:rsid w:val="00D916D8"/>
    <w:rsid w:val="00DC33AC"/>
    <w:rsid w:val="00DE0A01"/>
    <w:rsid w:val="00F3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F8FA9B2"/>
  <w15:docId w15:val="{C18C9894-8E0E-44D6-A90A-990E2508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sz w:val="22"/>
      <w:szCs w:val="22"/>
    </w:rPr>
  </w:style>
  <w:style w:type="character" w:customStyle="1" w:styleId="WW8Num1z2">
    <w:name w:val="WW8Num1z2"/>
    <w:rPr>
      <w:rFonts w:ascii="Symbol" w:hAnsi="Symbol" w:cs="Symbol"/>
    </w:rPr>
  </w:style>
  <w:style w:type="character" w:customStyle="1" w:styleId="WW8Num2z0">
    <w:name w:val="WW8Num2z0"/>
    <w:rPr>
      <w:i w:val="0"/>
      <w:iCs w:val="0"/>
      <w:sz w:val="22"/>
      <w:szCs w:val="22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DefaultParagraphFont1">
    <w:name w:val="Default Paragraph Font1"/>
  </w:style>
  <w:style w:type="character" w:customStyle="1" w:styleId="WW-DefaultParagraphFont">
    <w:name w:val="WW-Default Paragraph Font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-DefaultParagraphFont1">
    <w:name w:val="WW-Default Paragraph Font1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  <w:rPr>
      <w:rFonts w:ascii="Symbol" w:hAnsi="Symbol" w:cs="Symbol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PreformattedText">
    <w:name w:val="Preformatted Text"/>
    <w:basedOn w:val="Normal"/>
    <w:rPr>
      <w:rFonts w:ascii="Liberation Mono" w:eastAsia="Liberation Mono" w:hAnsi="Liberation Mono" w:cs="Liberation Mono"/>
      <w:szCs w:val="20"/>
    </w:rPr>
  </w:style>
  <w:style w:type="table" w:styleId="TableGrid">
    <w:name w:val="Table Grid"/>
    <w:basedOn w:val="TableNormal"/>
    <w:uiPriority w:val="39"/>
    <w:rsid w:val="000F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97228F"/>
    <w:rPr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1A0E2-1C76-4D48-93D8-EB16FDF5B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heidi pluska</dc:creator>
  <cp:keywords/>
  <dc:description/>
  <cp:lastModifiedBy>Heidi Pluska</cp:lastModifiedBy>
  <cp:revision>5</cp:revision>
  <cp:lastPrinted>2026-09-02T20:02:00Z</cp:lastPrinted>
  <dcterms:created xsi:type="dcterms:W3CDTF">2026-09-02T19:55:00Z</dcterms:created>
  <dcterms:modified xsi:type="dcterms:W3CDTF">2026-09-02T20:02:00Z</dcterms:modified>
</cp:coreProperties>
</file>