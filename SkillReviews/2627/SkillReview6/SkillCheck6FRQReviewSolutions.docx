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tbl>
      <w:tblPr>
        <w:tblStyle w:val="TableGrid"/>
        <w:tblW w:w="0" w:type="auto"/>
        <w:tblLook w:val="04A0" w:firstRow="1" w:lastRow="0" w:firstColumn="1" w:lastColumn="0" w:noHBand="0" w:noVBand="1"/>
      </w:tblPr>
      <w:tblGrid>
        <w:gridCol w:w="8630"/>
      </w:tblGrid>
      <w:tr w:rsidR="00952DD4" w14:paraId="3AF27061" w14:textId="77777777" w:rsidTr="00952DD4">
        <w:tc>
          <w:tcPr>
            <w:tcW w:w="8630" w:type="dxa"/>
          </w:tcPr>
          <w:p w14:paraId="736629E5" w14:textId="389CC1E2" w:rsidR="00952DD4" w:rsidRPr="008510A8" w:rsidRDefault="00952DD4" w:rsidP="008510A8">
            <w:pPr>
              <w:pStyle w:val="ListParagraph"/>
              <w:numPr>
                <w:ilvl w:val="0"/>
                <w:numId w:val="7"/>
              </w:numPr>
              <w:ind w:left="337" w:hanging="337"/>
              <w:rPr>
                <w:szCs w:val="20"/>
              </w:rPr>
            </w:pPr>
            <w:r w:rsidRPr="008510A8">
              <w:rPr>
                <w:szCs w:val="20"/>
              </w:rPr>
              <w:t xml:space="preserve">The </w:t>
            </w:r>
            <w:proofErr w:type="spellStart"/>
            <w:r w:rsidRPr="008510A8">
              <w:rPr>
                <w:szCs w:val="20"/>
              </w:rPr>
              <w:t>WordScrambler</w:t>
            </w:r>
            <w:proofErr w:type="spellEnd"/>
            <w:r w:rsidRPr="008510A8">
              <w:rPr>
                <w:szCs w:val="20"/>
              </w:rPr>
              <w:t xml:space="preserve"> class below prompts the user for a word using a Scanner.  The program then selects a random letter in the word and scrambles the word by selecting the random letter and all the letters that follow and placing them in front, followed by the letters that come before the random letter.  The final word is printed to the console in all caps.  </w:t>
            </w:r>
          </w:p>
          <w:p w14:paraId="31622D7A" w14:textId="77777777" w:rsidR="00952DD4" w:rsidRPr="00952DD4" w:rsidRDefault="00952DD4" w:rsidP="00952DD4">
            <w:pPr>
              <w:rPr>
                <w:szCs w:val="20"/>
              </w:rPr>
            </w:pPr>
          </w:p>
          <w:p w14:paraId="1E7781C1" w14:textId="77777777" w:rsidR="00952DD4" w:rsidRPr="00952DD4" w:rsidRDefault="00952DD4" w:rsidP="00952DD4">
            <w:pPr>
              <w:rPr>
                <w:szCs w:val="20"/>
              </w:rPr>
            </w:pPr>
            <w:r w:rsidRPr="00952DD4">
              <w:rPr>
                <w:szCs w:val="20"/>
              </w:rPr>
              <w:t xml:space="preserve">Consider the following examples. </w:t>
            </w:r>
          </w:p>
          <w:tbl>
            <w:tblPr>
              <w:tblW w:w="0" w:type="auto"/>
              <w:tblCellMar>
                <w:top w:w="55" w:type="dxa"/>
                <w:left w:w="55" w:type="dxa"/>
                <w:bottom w:w="55" w:type="dxa"/>
                <w:right w:w="55" w:type="dxa"/>
              </w:tblCellMar>
              <w:tblLook w:val="0000" w:firstRow="0" w:lastRow="0" w:firstColumn="0" w:lastColumn="0" w:noHBand="0" w:noVBand="0"/>
            </w:tblPr>
            <w:tblGrid>
              <w:gridCol w:w="2114"/>
              <w:gridCol w:w="2107"/>
              <w:gridCol w:w="4193"/>
            </w:tblGrid>
            <w:tr w:rsidR="00952DD4" w:rsidRPr="00952DD4" w14:paraId="2B5762A5" w14:textId="77777777" w:rsidTr="00952DD4">
              <w:tc>
                <w:tcPr>
                  <w:tcW w:w="2169" w:type="dxa"/>
                  <w:tcBorders>
                    <w:top w:val="none" w:sz="1" w:space="0" w:color="000000"/>
                    <w:left w:val="none" w:sz="1" w:space="0" w:color="000000"/>
                    <w:bottom w:val="none" w:sz="1" w:space="0" w:color="000000"/>
                  </w:tcBorders>
                  <w:shd w:val="clear" w:color="auto" w:fill="F2F2F2" w:themeFill="background1" w:themeFillShade="F2"/>
                </w:tcPr>
                <w:p w14:paraId="69B99A2F"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User input</w:t>
                  </w:r>
                </w:p>
              </w:tc>
              <w:tc>
                <w:tcPr>
                  <w:tcW w:w="2170" w:type="dxa"/>
                  <w:tcBorders>
                    <w:top w:val="none" w:sz="1" w:space="0" w:color="000000"/>
                    <w:left w:val="none" w:sz="1" w:space="0" w:color="000000"/>
                    <w:bottom w:val="none" w:sz="1" w:space="0" w:color="000000"/>
                  </w:tcBorders>
                  <w:shd w:val="clear" w:color="auto" w:fill="F2F2F2" w:themeFill="background1" w:themeFillShade="F2"/>
                </w:tcPr>
                <w:p w14:paraId="105CEB72"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Random Letter</w:t>
                  </w:r>
                </w:p>
              </w:tc>
              <w:tc>
                <w:tcPr>
                  <w:tcW w:w="4340" w:type="dxa"/>
                  <w:tcBorders>
                    <w:top w:val="none" w:sz="1" w:space="0" w:color="000000"/>
                    <w:left w:val="none" w:sz="1" w:space="0" w:color="000000"/>
                    <w:bottom w:val="none" w:sz="1" w:space="0" w:color="000000"/>
                    <w:right w:val="none" w:sz="1" w:space="0" w:color="000000"/>
                  </w:tcBorders>
                  <w:shd w:val="clear" w:color="auto" w:fill="F2F2F2" w:themeFill="background1" w:themeFillShade="F2"/>
                </w:tcPr>
                <w:p w14:paraId="57C13D3E"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b/>
                      <w:bCs/>
                      <w:szCs w:val="20"/>
                    </w:rPr>
                    <w:t>Output</w:t>
                  </w:r>
                </w:p>
              </w:tc>
            </w:tr>
            <w:tr w:rsidR="00952DD4" w:rsidRPr="00952DD4" w14:paraId="0F49CF6C" w14:textId="77777777" w:rsidTr="00094AED">
              <w:tc>
                <w:tcPr>
                  <w:tcW w:w="2169" w:type="dxa"/>
                  <w:tcBorders>
                    <w:left w:val="none" w:sz="1" w:space="0" w:color="000000"/>
                    <w:bottom w:val="none" w:sz="1" w:space="0" w:color="000000"/>
                  </w:tcBorders>
                  <w:shd w:val="clear" w:color="auto" w:fill="auto"/>
                </w:tcPr>
                <w:p w14:paraId="527015BA"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Giraffe</w:t>
                  </w:r>
                </w:p>
              </w:tc>
              <w:tc>
                <w:tcPr>
                  <w:tcW w:w="2170" w:type="dxa"/>
                  <w:tcBorders>
                    <w:left w:val="none" w:sz="1" w:space="0" w:color="000000"/>
                    <w:bottom w:val="none" w:sz="1" w:space="0" w:color="000000"/>
                  </w:tcBorders>
                  <w:shd w:val="clear" w:color="auto" w:fill="auto"/>
                </w:tcPr>
                <w:p w14:paraId="30FE6CD8"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a</w:t>
                  </w:r>
                </w:p>
              </w:tc>
              <w:tc>
                <w:tcPr>
                  <w:tcW w:w="4340" w:type="dxa"/>
                  <w:tcBorders>
                    <w:left w:val="none" w:sz="1" w:space="0" w:color="000000"/>
                    <w:bottom w:val="none" w:sz="1" w:space="0" w:color="000000"/>
                    <w:right w:val="none" w:sz="1" w:space="0" w:color="000000"/>
                  </w:tcBorders>
                  <w:shd w:val="clear" w:color="auto" w:fill="auto"/>
                </w:tcPr>
                <w:p w14:paraId="2BA26001"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AFFEGIR</w:t>
                  </w:r>
                </w:p>
              </w:tc>
            </w:tr>
            <w:tr w:rsidR="00952DD4" w:rsidRPr="00952DD4" w14:paraId="089CD280" w14:textId="77777777" w:rsidTr="00094AED">
              <w:tc>
                <w:tcPr>
                  <w:tcW w:w="2169" w:type="dxa"/>
                  <w:tcBorders>
                    <w:left w:val="none" w:sz="1" w:space="0" w:color="000000"/>
                    <w:bottom w:val="none" w:sz="1" w:space="0" w:color="000000"/>
                  </w:tcBorders>
                  <w:shd w:val="clear" w:color="auto" w:fill="auto"/>
                </w:tcPr>
                <w:p w14:paraId="1DA71989"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School</w:t>
                  </w:r>
                </w:p>
              </w:tc>
              <w:tc>
                <w:tcPr>
                  <w:tcW w:w="2170" w:type="dxa"/>
                  <w:tcBorders>
                    <w:left w:val="none" w:sz="1" w:space="0" w:color="000000"/>
                    <w:bottom w:val="none" w:sz="1" w:space="0" w:color="000000"/>
                  </w:tcBorders>
                  <w:shd w:val="clear" w:color="auto" w:fill="auto"/>
                </w:tcPr>
                <w:p w14:paraId="2E8B5232"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l</w:t>
                  </w:r>
                </w:p>
              </w:tc>
              <w:tc>
                <w:tcPr>
                  <w:tcW w:w="4340" w:type="dxa"/>
                  <w:tcBorders>
                    <w:left w:val="none" w:sz="1" w:space="0" w:color="000000"/>
                    <w:bottom w:val="none" w:sz="1" w:space="0" w:color="000000"/>
                    <w:right w:val="none" w:sz="1" w:space="0" w:color="000000"/>
                  </w:tcBorders>
                  <w:shd w:val="clear" w:color="auto" w:fill="auto"/>
                </w:tcPr>
                <w:p w14:paraId="31DD0F33"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LSCHOO</w:t>
                  </w:r>
                </w:p>
              </w:tc>
            </w:tr>
            <w:tr w:rsidR="00952DD4" w:rsidRPr="00952DD4" w14:paraId="4D77A96B" w14:textId="77777777" w:rsidTr="00094AED">
              <w:tc>
                <w:tcPr>
                  <w:tcW w:w="2169" w:type="dxa"/>
                  <w:tcBorders>
                    <w:left w:val="none" w:sz="1" w:space="0" w:color="000000"/>
                    <w:bottom w:val="none" w:sz="1" w:space="0" w:color="000000"/>
                  </w:tcBorders>
                  <w:shd w:val="clear" w:color="auto" w:fill="auto"/>
                </w:tcPr>
                <w:p w14:paraId="03442A1B"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Timberline</w:t>
                  </w:r>
                </w:p>
              </w:tc>
              <w:tc>
                <w:tcPr>
                  <w:tcW w:w="2170" w:type="dxa"/>
                  <w:tcBorders>
                    <w:left w:val="none" w:sz="1" w:space="0" w:color="000000"/>
                    <w:bottom w:val="none" w:sz="1" w:space="0" w:color="000000"/>
                  </w:tcBorders>
                  <w:shd w:val="clear" w:color="auto" w:fill="auto"/>
                </w:tcPr>
                <w:p w14:paraId="69100AB9"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w:t>
                  </w:r>
                </w:p>
              </w:tc>
              <w:tc>
                <w:tcPr>
                  <w:tcW w:w="4340" w:type="dxa"/>
                  <w:tcBorders>
                    <w:left w:val="none" w:sz="1" w:space="0" w:color="000000"/>
                    <w:bottom w:val="none" w:sz="1" w:space="0" w:color="000000"/>
                    <w:right w:val="none" w:sz="1" w:space="0" w:color="000000"/>
                  </w:tcBorders>
                  <w:shd w:val="clear" w:color="auto" w:fill="auto"/>
                </w:tcPr>
                <w:p w14:paraId="27784EE7"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TIMBERLINE</w:t>
                  </w:r>
                </w:p>
              </w:tc>
            </w:tr>
            <w:tr w:rsidR="00952DD4" w:rsidRPr="00952DD4" w14:paraId="4D74691F" w14:textId="77777777" w:rsidTr="00094AED">
              <w:trPr>
                <w:trHeight w:val="26"/>
              </w:trPr>
              <w:tc>
                <w:tcPr>
                  <w:tcW w:w="2169" w:type="dxa"/>
                  <w:tcBorders>
                    <w:left w:val="none" w:sz="1" w:space="0" w:color="000000"/>
                    <w:bottom w:val="none" w:sz="1" w:space="0" w:color="000000"/>
                  </w:tcBorders>
                  <w:shd w:val="clear" w:color="auto" w:fill="auto"/>
                </w:tcPr>
                <w:p w14:paraId="02AB3BE0"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Halloween</w:t>
                  </w:r>
                </w:p>
              </w:tc>
              <w:tc>
                <w:tcPr>
                  <w:tcW w:w="2170" w:type="dxa"/>
                  <w:tcBorders>
                    <w:left w:val="none" w:sz="1" w:space="0" w:color="000000"/>
                    <w:bottom w:val="none" w:sz="1" w:space="0" w:color="000000"/>
                  </w:tcBorders>
                  <w:shd w:val="clear" w:color="auto" w:fill="auto"/>
                </w:tcPr>
                <w:p w14:paraId="7E24B738" w14:textId="7777777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e</w:t>
                  </w:r>
                </w:p>
              </w:tc>
              <w:tc>
                <w:tcPr>
                  <w:tcW w:w="4340" w:type="dxa"/>
                  <w:tcBorders>
                    <w:left w:val="none" w:sz="1" w:space="0" w:color="000000"/>
                    <w:bottom w:val="none" w:sz="1" w:space="0" w:color="000000"/>
                    <w:right w:val="none" w:sz="1" w:space="0" w:color="000000"/>
                  </w:tcBorders>
                  <w:shd w:val="clear" w:color="auto" w:fill="auto"/>
                </w:tcPr>
                <w:p w14:paraId="6195DE0C" w14:textId="36C20597" w:rsidR="00952DD4" w:rsidRPr="00952DD4" w:rsidRDefault="00952DD4" w:rsidP="00952DD4">
                  <w:pPr>
                    <w:pStyle w:val="TableContents"/>
                    <w:rPr>
                      <w:rFonts w:asciiTheme="minorHAnsi" w:hAnsiTheme="minorHAnsi" w:cstheme="minorHAnsi"/>
                      <w:szCs w:val="20"/>
                    </w:rPr>
                  </w:pPr>
                  <w:r w:rsidRPr="00952DD4">
                    <w:rPr>
                      <w:rFonts w:asciiTheme="minorHAnsi" w:hAnsiTheme="minorHAnsi" w:cstheme="minorHAnsi"/>
                      <w:szCs w:val="20"/>
                    </w:rPr>
                    <w:t>E</w:t>
                  </w:r>
                  <w:r w:rsidR="00EE1EBC">
                    <w:rPr>
                      <w:rFonts w:asciiTheme="minorHAnsi" w:hAnsiTheme="minorHAnsi" w:cstheme="minorHAnsi"/>
                      <w:szCs w:val="20"/>
                    </w:rPr>
                    <w:t>E</w:t>
                  </w:r>
                  <w:r w:rsidRPr="00952DD4">
                    <w:rPr>
                      <w:rFonts w:asciiTheme="minorHAnsi" w:hAnsiTheme="minorHAnsi" w:cstheme="minorHAnsi"/>
                      <w:szCs w:val="20"/>
                    </w:rPr>
                    <w:t>NHALLOW</w:t>
                  </w:r>
                </w:p>
              </w:tc>
            </w:tr>
          </w:tbl>
          <w:p w14:paraId="05F1A049" w14:textId="77777777" w:rsidR="00952DD4" w:rsidRPr="00952DD4" w:rsidRDefault="00952DD4" w:rsidP="00952DD4">
            <w:pPr>
              <w:ind w:left="375" w:hanging="375"/>
              <w:rPr>
                <w:szCs w:val="20"/>
              </w:rPr>
            </w:pPr>
          </w:p>
          <w:p w14:paraId="219EB1B7" w14:textId="77777777" w:rsidR="00952DD4" w:rsidRPr="00952DD4" w:rsidRDefault="00952DD4" w:rsidP="00952DD4">
            <w:pPr>
              <w:ind w:left="375" w:hanging="375"/>
              <w:rPr>
                <w:szCs w:val="20"/>
              </w:rPr>
            </w:pPr>
            <w:r w:rsidRPr="00952DD4">
              <w:rPr>
                <w:szCs w:val="20"/>
              </w:rPr>
              <w:t xml:space="preserve">Below is a summary of what the </w:t>
            </w:r>
            <w:proofErr w:type="spellStart"/>
            <w:r w:rsidRPr="00952DD4">
              <w:rPr>
                <w:szCs w:val="20"/>
              </w:rPr>
              <w:t>WordScrambler</w:t>
            </w:r>
            <w:proofErr w:type="spellEnd"/>
            <w:r w:rsidRPr="00952DD4">
              <w:rPr>
                <w:szCs w:val="20"/>
              </w:rPr>
              <w:t xml:space="preserve"> class does, </w:t>
            </w:r>
          </w:p>
          <w:p w14:paraId="60147EDD" w14:textId="77777777" w:rsidR="00952DD4" w:rsidRPr="00952DD4" w:rsidRDefault="00952DD4" w:rsidP="00952DD4">
            <w:pPr>
              <w:ind w:left="375" w:hanging="375"/>
              <w:rPr>
                <w:szCs w:val="20"/>
              </w:rPr>
            </w:pPr>
          </w:p>
          <w:p w14:paraId="0D53C5C5" w14:textId="77777777" w:rsidR="00952DD4" w:rsidRPr="00952DD4" w:rsidRDefault="00952DD4" w:rsidP="00952DD4">
            <w:pPr>
              <w:pStyle w:val="ListParagraph"/>
              <w:numPr>
                <w:ilvl w:val="0"/>
                <w:numId w:val="6"/>
              </w:numPr>
              <w:rPr>
                <w:szCs w:val="20"/>
              </w:rPr>
            </w:pPr>
            <w:r w:rsidRPr="00952DD4">
              <w:rPr>
                <w:szCs w:val="20"/>
              </w:rPr>
              <w:t>Declares a Scanner object</w:t>
            </w:r>
          </w:p>
          <w:p w14:paraId="61D6D61B" w14:textId="77777777" w:rsidR="00952DD4" w:rsidRPr="00952DD4" w:rsidRDefault="00952DD4" w:rsidP="00952DD4">
            <w:pPr>
              <w:pStyle w:val="ListParagraph"/>
              <w:numPr>
                <w:ilvl w:val="0"/>
                <w:numId w:val="6"/>
              </w:numPr>
              <w:rPr>
                <w:szCs w:val="20"/>
              </w:rPr>
            </w:pPr>
            <w:r w:rsidRPr="00952DD4">
              <w:rPr>
                <w:szCs w:val="20"/>
              </w:rPr>
              <w:t>Prompts the user for a word</w:t>
            </w:r>
          </w:p>
          <w:p w14:paraId="09E0A4DA" w14:textId="77777777" w:rsidR="00952DD4" w:rsidRPr="00952DD4" w:rsidRDefault="00952DD4" w:rsidP="00952DD4">
            <w:pPr>
              <w:pStyle w:val="ListParagraph"/>
              <w:numPr>
                <w:ilvl w:val="0"/>
                <w:numId w:val="6"/>
              </w:numPr>
              <w:rPr>
                <w:szCs w:val="20"/>
              </w:rPr>
            </w:pPr>
            <w:r w:rsidRPr="00952DD4">
              <w:rPr>
                <w:szCs w:val="20"/>
              </w:rPr>
              <w:t>Selects a random letter from the word</w:t>
            </w:r>
          </w:p>
          <w:p w14:paraId="0A20E6E9" w14:textId="3E65CA83" w:rsidR="00952DD4" w:rsidRDefault="00952DD4" w:rsidP="00952DD4">
            <w:pPr>
              <w:pStyle w:val="ListParagraph"/>
              <w:numPr>
                <w:ilvl w:val="0"/>
                <w:numId w:val="6"/>
              </w:numPr>
              <w:rPr>
                <w:szCs w:val="20"/>
              </w:rPr>
            </w:pPr>
            <w:r w:rsidRPr="00952DD4">
              <w:rPr>
                <w:szCs w:val="20"/>
              </w:rPr>
              <w:t>Creates a scrambled word by selecting the letter and all the letters that follow and placing them in front, followed by the letters that come before the random letter</w:t>
            </w:r>
          </w:p>
          <w:p w14:paraId="6216DC4E" w14:textId="0AD34F09" w:rsidR="000B49B0" w:rsidRPr="00952DD4" w:rsidRDefault="000B49B0" w:rsidP="00952DD4">
            <w:pPr>
              <w:pStyle w:val="ListParagraph"/>
              <w:numPr>
                <w:ilvl w:val="0"/>
                <w:numId w:val="6"/>
              </w:numPr>
              <w:rPr>
                <w:szCs w:val="20"/>
              </w:rPr>
            </w:pPr>
            <w:r>
              <w:rPr>
                <w:szCs w:val="20"/>
              </w:rPr>
              <w:t>Prints the random word to the console</w:t>
            </w:r>
          </w:p>
          <w:p w14:paraId="2B473676" w14:textId="77777777" w:rsidR="00952DD4" w:rsidRPr="00952DD4" w:rsidRDefault="00952DD4" w:rsidP="00952DD4">
            <w:pPr>
              <w:rPr>
                <w:szCs w:val="20"/>
              </w:rPr>
            </w:pPr>
          </w:p>
          <w:p w14:paraId="2C65080C" w14:textId="66012116" w:rsidR="00952DD4" w:rsidRDefault="00952DD4" w:rsidP="00952DD4">
            <w:r w:rsidRPr="00952DD4">
              <w:rPr>
                <w:szCs w:val="20"/>
              </w:rPr>
              <w:t xml:space="preserve">Write the </w:t>
            </w:r>
            <w:proofErr w:type="spellStart"/>
            <w:r w:rsidRPr="00952DD4">
              <w:rPr>
                <w:szCs w:val="20"/>
              </w:rPr>
              <w:t>WordScrambler</w:t>
            </w:r>
            <w:proofErr w:type="spellEnd"/>
            <w:r w:rsidRPr="00952DD4">
              <w:rPr>
                <w:szCs w:val="20"/>
              </w:rPr>
              <w:t xml:space="preserve"> class below.  You need not indicate the imports required of the Scanner object.</w:t>
            </w:r>
          </w:p>
        </w:tc>
      </w:tr>
      <w:tr w:rsidR="00952DD4" w14:paraId="56D6396F" w14:textId="77777777" w:rsidTr="00952DD4">
        <w:tc>
          <w:tcPr>
            <w:tcW w:w="8630" w:type="dxa"/>
          </w:tcPr>
          <w:p w14:paraId="1B5D4951" w14:textId="40A5F9B6" w:rsidR="00952DD4" w:rsidRPr="00E845C2" w:rsidRDefault="00E845C2">
            <w:pPr>
              <w:rPr>
                <w:rFonts w:ascii="Consolas" w:hAnsi="Consolas"/>
              </w:rPr>
            </w:pPr>
            <w:r w:rsidRPr="00E845C2">
              <w:rPr>
                <w:rFonts w:ascii="Consolas" w:hAnsi="Consolas"/>
              </w:rPr>
              <w:t xml:space="preserve">public class </w:t>
            </w:r>
            <w:proofErr w:type="spellStart"/>
            <w:r w:rsidRPr="00E845C2">
              <w:rPr>
                <w:rFonts w:ascii="Consolas" w:hAnsi="Consolas"/>
              </w:rPr>
              <w:t>WordScrambler</w:t>
            </w:r>
            <w:proofErr w:type="spellEnd"/>
            <w:r w:rsidRPr="00E845C2">
              <w:rPr>
                <w:rFonts w:ascii="Consolas" w:hAnsi="Consolas"/>
              </w:rPr>
              <w:t>{</w:t>
            </w:r>
          </w:p>
          <w:p w14:paraId="3AD607CF" w14:textId="3FF66F0F" w:rsidR="00E845C2" w:rsidRPr="00E845C2" w:rsidRDefault="00E845C2">
            <w:pPr>
              <w:rPr>
                <w:rFonts w:ascii="Consolas" w:hAnsi="Consolas"/>
              </w:rPr>
            </w:pPr>
          </w:p>
          <w:p w14:paraId="6C0F6AA3" w14:textId="7D37072F" w:rsidR="00E845C2" w:rsidRPr="00E845C2" w:rsidRDefault="00E845C2">
            <w:pPr>
              <w:rPr>
                <w:rFonts w:ascii="Consolas" w:hAnsi="Consolas"/>
              </w:rPr>
            </w:pPr>
            <w:r w:rsidRPr="00E845C2">
              <w:rPr>
                <w:rFonts w:ascii="Consolas" w:hAnsi="Consolas"/>
              </w:rPr>
              <w:t xml:space="preserve">     public static void main(Strings </w:t>
            </w:r>
            <w:proofErr w:type="spellStart"/>
            <w:r w:rsidRPr="00E845C2">
              <w:rPr>
                <w:rFonts w:ascii="Consolas" w:hAnsi="Consolas"/>
              </w:rPr>
              <w:t>args</w:t>
            </w:r>
            <w:proofErr w:type="spellEnd"/>
            <w:r w:rsidRPr="00E845C2">
              <w:rPr>
                <w:rFonts w:ascii="Consolas" w:hAnsi="Consolas"/>
              </w:rPr>
              <w:t>[]){</w:t>
            </w:r>
          </w:p>
          <w:p w14:paraId="76477123" w14:textId="77777777" w:rsidR="00952DD4" w:rsidRPr="00E845C2" w:rsidRDefault="00952DD4">
            <w:pPr>
              <w:rPr>
                <w:rFonts w:ascii="Consolas" w:hAnsi="Consolas"/>
              </w:rPr>
            </w:pPr>
          </w:p>
          <w:p w14:paraId="107B1447" w14:textId="77777777" w:rsidR="00952DD4" w:rsidRPr="00E845C2" w:rsidRDefault="00952DD4">
            <w:pPr>
              <w:rPr>
                <w:rFonts w:ascii="Consolas" w:hAnsi="Consolas"/>
              </w:rPr>
            </w:pPr>
          </w:p>
          <w:p w14:paraId="256C4606" w14:textId="77777777" w:rsidR="00952DD4" w:rsidRPr="00E845C2" w:rsidRDefault="00952DD4">
            <w:pPr>
              <w:rPr>
                <w:rFonts w:ascii="Consolas" w:hAnsi="Consolas"/>
              </w:rPr>
            </w:pPr>
          </w:p>
          <w:p w14:paraId="72CB015D"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Scanner</w:t>
            </w: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sc</w:t>
            </w:r>
            <w:proofErr w:type="spellEnd"/>
            <w:r w:rsidRPr="003A65BD">
              <w:rPr>
                <w:rFonts w:ascii="Consolas" w:hAnsi="Consolas"/>
                <w:color w:val="000000"/>
                <w:sz w:val="21"/>
                <w:szCs w:val="21"/>
                <w:lang w:eastAsia="en-US" w:bidi="ar-SA"/>
              </w:rPr>
              <w:t> = </w:t>
            </w:r>
            <w:r w:rsidRPr="003A65BD">
              <w:rPr>
                <w:rFonts w:ascii="Consolas" w:hAnsi="Consolas"/>
                <w:color w:val="0000FF"/>
                <w:sz w:val="21"/>
                <w:szCs w:val="21"/>
                <w:lang w:eastAsia="en-US" w:bidi="ar-SA"/>
              </w:rPr>
              <w:t>new</w:t>
            </w:r>
            <w:r w:rsidRPr="003A65BD">
              <w:rPr>
                <w:rFonts w:ascii="Consolas" w:hAnsi="Consolas"/>
                <w:color w:val="000000"/>
                <w:sz w:val="21"/>
                <w:szCs w:val="21"/>
                <w:lang w:eastAsia="en-US" w:bidi="ar-SA"/>
              </w:rPr>
              <w:t> Scanner(System.in);</w:t>
            </w:r>
          </w:p>
          <w:p w14:paraId="71002ECA"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System.out.println</w:t>
            </w:r>
            <w:proofErr w:type="spellEnd"/>
            <w:r w:rsidRPr="003A65BD">
              <w:rPr>
                <w:rFonts w:ascii="Consolas" w:hAnsi="Consolas"/>
                <w:color w:val="000000"/>
                <w:sz w:val="21"/>
                <w:szCs w:val="21"/>
                <w:lang w:eastAsia="en-US" w:bidi="ar-SA"/>
              </w:rPr>
              <w:t>(</w:t>
            </w:r>
            <w:r w:rsidRPr="003A65BD">
              <w:rPr>
                <w:rFonts w:ascii="Consolas" w:hAnsi="Consolas"/>
                <w:color w:val="A31515"/>
                <w:sz w:val="21"/>
                <w:szCs w:val="21"/>
                <w:lang w:eastAsia="en-US" w:bidi="ar-SA"/>
              </w:rPr>
              <w:t>"Give me a word"</w:t>
            </w:r>
            <w:r w:rsidRPr="003A65BD">
              <w:rPr>
                <w:rFonts w:ascii="Consolas" w:hAnsi="Consolas"/>
                <w:color w:val="000000"/>
                <w:sz w:val="21"/>
                <w:szCs w:val="21"/>
                <w:lang w:eastAsia="en-US" w:bidi="ar-SA"/>
              </w:rPr>
              <w:t>);</w:t>
            </w:r>
          </w:p>
          <w:p w14:paraId="2F0FEBB4"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String</w:t>
            </w:r>
            <w:r w:rsidRPr="003A65BD">
              <w:rPr>
                <w:rFonts w:ascii="Consolas" w:hAnsi="Consolas"/>
                <w:color w:val="000000"/>
                <w:sz w:val="21"/>
                <w:szCs w:val="21"/>
                <w:lang w:eastAsia="en-US" w:bidi="ar-SA"/>
              </w:rPr>
              <w:t> word = </w:t>
            </w:r>
            <w:proofErr w:type="spellStart"/>
            <w:r w:rsidRPr="003A65BD">
              <w:rPr>
                <w:rFonts w:ascii="Consolas" w:hAnsi="Consolas"/>
                <w:color w:val="000000"/>
                <w:sz w:val="21"/>
                <w:szCs w:val="21"/>
                <w:lang w:eastAsia="en-US" w:bidi="ar-SA"/>
              </w:rPr>
              <w:t>sc.next</w:t>
            </w:r>
            <w:proofErr w:type="spellEnd"/>
            <w:r w:rsidRPr="003A65BD">
              <w:rPr>
                <w:rFonts w:ascii="Consolas" w:hAnsi="Consolas"/>
                <w:color w:val="000000"/>
                <w:sz w:val="21"/>
                <w:szCs w:val="21"/>
                <w:lang w:eastAsia="en-US" w:bidi="ar-SA"/>
              </w:rPr>
              <w:t>();</w:t>
            </w:r>
          </w:p>
          <w:p w14:paraId="10D216A9"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int</w:t>
            </w: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randLoc</w:t>
            </w:r>
            <w:proofErr w:type="spellEnd"/>
            <w:r w:rsidRPr="003A65BD">
              <w:rPr>
                <w:rFonts w:ascii="Consolas" w:hAnsi="Consolas"/>
                <w:color w:val="000000"/>
                <w:sz w:val="21"/>
                <w:szCs w:val="21"/>
                <w:lang w:eastAsia="en-US" w:bidi="ar-SA"/>
              </w:rPr>
              <w:t> = (</w:t>
            </w:r>
            <w:r w:rsidRPr="003A65BD">
              <w:rPr>
                <w:rFonts w:ascii="Consolas" w:hAnsi="Consolas"/>
                <w:color w:val="0000FF"/>
                <w:sz w:val="21"/>
                <w:szCs w:val="21"/>
                <w:lang w:eastAsia="en-US" w:bidi="ar-SA"/>
              </w:rPr>
              <w:t>int</w:t>
            </w:r>
            <w:r w:rsidRPr="003A65BD">
              <w:rPr>
                <w:rFonts w:ascii="Consolas" w:hAnsi="Consolas"/>
                <w:color w:val="000000"/>
                <w:sz w:val="21"/>
                <w:szCs w:val="21"/>
                <w:lang w:eastAsia="en-US" w:bidi="ar-SA"/>
              </w:rPr>
              <w:t>)(</w:t>
            </w:r>
            <w:proofErr w:type="spellStart"/>
            <w:r w:rsidRPr="003A65BD">
              <w:rPr>
                <w:rFonts w:ascii="Consolas" w:hAnsi="Consolas"/>
                <w:color w:val="000000"/>
                <w:sz w:val="21"/>
                <w:szCs w:val="21"/>
                <w:lang w:eastAsia="en-US" w:bidi="ar-SA"/>
              </w:rPr>
              <w:t>Math.random</w:t>
            </w:r>
            <w:proofErr w:type="spellEnd"/>
            <w:r w:rsidRPr="003A65BD">
              <w:rPr>
                <w:rFonts w:ascii="Consolas" w:hAnsi="Consolas"/>
                <w:color w:val="000000"/>
                <w:sz w:val="21"/>
                <w:szCs w:val="21"/>
                <w:lang w:eastAsia="en-US" w:bidi="ar-SA"/>
              </w:rPr>
              <w:t>()*</w:t>
            </w:r>
            <w:proofErr w:type="spellStart"/>
            <w:r w:rsidRPr="003A65BD">
              <w:rPr>
                <w:rFonts w:ascii="Consolas" w:hAnsi="Consolas"/>
                <w:color w:val="000000"/>
                <w:sz w:val="21"/>
                <w:szCs w:val="21"/>
                <w:lang w:eastAsia="en-US" w:bidi="ar-SA"/>
              </w:rPr>
              <w:t>word.length</w:t>
            </w:r>
            <w:proofErr w:type="spellEnd"/>
            <w:r w:rsidRPr="003A65BD">
              <w:rPr>
                <w:rFonts w:ascii="Consolas" w:hAnsi="Consolas"/>
                <w:color w:val="000000"/>
                <w:sz w:val="21"/>
                <w:szCs w:val="21"/>
                <w:lang w:eastAsia="en-US" w:bidi="ar-SA"/>
              </w:rPr>
              <w:t>());</w:t>
            </w:r>
          </w:p>
          <w:p w14:paraId="66BC02B2"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String</w:t>
            </w: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firstHalf</w:t>
            </w:r>
            <w:proofErr w:type="spellEnd"/>
            <w:r w:rsidRPr="003A65BD">
              <w:rPr>
                <w:rFonts w:ascii="Consolas" w:hAnsi="Consolas"/>
                <w:color w:val="000000"/>
                <w:sz w:val="21"/>
                <w:szCs w:val="21"/>
                <w:lang w:eastAsia="en-US" w:bidi="ar-SA"/>
              </w:rPr>
              <w:t> = </w:t>
            </w:r>
            <w:proofErr w:type="spellStart"/>
            <w:r w:rsidRPr="003A65BD">
              <w:rPr>
                <w:rFonts w:ascii="Consolas" w:hAnsi="Consolas"/>
                <w:color w:val="000000"/>
                <w:sz w:val="21"/>
                <w:szCs w:val="21"/>
                <w:lang w:eastAsia="en-US" w:bidi="ar-SA"/>
              </w:rPr>
              <w:t>word.substring</w:t>
            </w:r>
            <w:proofErr w:type="spellEnd"/>
            <w:r w:rsidRPr="003A65BD">
              <w:rPr>
                <w:rFonts w:ascii="Consolas" w:hAnsi="Consolas"/>
                <w:color w:val="000000"/>
                <w:sz w:val="21"/>
                <w:szCs w:val="21"/>
                <w:lang w:eastAsia="en-US" w:bidi="ar-SA"/>
              </w:rPr>
              <w:t>(</w:t>
            </w:r>
            <w:r w:rsidRPr="003A65BD">
              <w:rPr>
                <w:rFonts w:ascii="Consolas" w:hAnsi="Consolas"/>
                <w:color w:val="098658"/>
                <w:sz w:val="21"/>
                <w:szCs w:val="21"/>
                <w:lang w:eastAsia="en-US" w:bidi="ar-SA"/>
              </w:rPr>
              <w:t>0</w:t>
            </w:r>
            <w:r w:rsidRPr="003A65BD">
              <w:rPr>
                <w:rFonts w:ascii="Consolas" w:hAnsi="Consolas"/>
                <w:color w:val="000000"/>
                <w:sz w:val="21"/>
                <w:szCs w:val="21"/>
                <w:lang w:eastAsia="en-US" w:bidi="ar-SA"/>
              </w:rPr>
              <w:t>,randLoc);</w:t>
            </w:r>
          </w:p>
          <w:p w14:paraId="55C0546F"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String</w:t>
            </w: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secondHalf</w:t>
            </w:r>
            <w:proofErr w:type="spellEnd"/>
            <w:r w:rsidRPr="003A65BD">
              <w:rPr>
                <w:rFonts w:ascii="Consolas" w:hAnsi="Consolas"/>
                <w:color w:val="000000"/>
                <w:sz w:val="21"/>
                <w:szCs w:val="21"/>
                <w:lang w:eastAsia="en-US" w:bidi="ar-SA"/>
              </w:rPr>
              <w:t> = </w:t>
            </w:r>
            <w:proofErr w:type="spellStart"/>
            <w:r w:rsidRPr="003A65BD">
              <w:rPr>
                <w:rFonts w:ascii="Consolas" w:hAnsi="Consolas"/>
                <w:color w:val="000000"/>
                <w:sz w:val="21"/>
                <w:szCs w:val="21"/>
                <w:lang w:eastAsia="en-US" w:bidi="ar-SA"/>
              </w:rPr>
              <w:t>word.substring</w:t>
            </w:r>
            <w:proofErr w:type="spellEnd"/>
            <w:r w:rsidRPr="003A65BD">
              <w:rPr>
                <w:rFonts w:ascii="Consolas" w:hAnsi="Consolas"/>
                <w:color w:val="000000"/>
                <w:sz w:val="21"/>
                <w:szCs w:val="21"/>
                <w:lang w:eastAsia="en-US" w:bidi="ar-SA"/>
              </w:rPr>
              <w:t>(</w:t>
            </w:r>
            <w:proofErr w:type="spellStart"/>
            <w:r w:rsidRPr="003A65BD">
              <w:rPr>
                <w:rFonts w:ascii="Consolas" w:hAnsi="Consolas"/>
                <w:color w:val="000000"/>
                <w:sz w:val="21"/>
                <w:szCs w:val="21"/>
                <w:lang w:eastAsia="en-US" w:bidi="ar-SA"/>
              </w:rPr>
              <w:t>randLoc</w:t>
            </w:r>
            <w:proofErr w:type="spellEnd"/>
            <w:r w:rsidRPr="003A65BD">
              <w:rPr>
                <w:rFonts w:ascii="Consolas" w:hAnsi="Consolas"/>
                <w:color w:val="000000"/>
                <w:sz w:val="21"/>
                <w:szCs w:val="21"/>
                <w:lang w:eastAsia="en-US" w:bidi="ar-SA"/>
              </w:rPr>
              <w:t>);</w:t>
            </w:r>
          </w:p>
          <w:p w14:paraId="4E740422"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r w:rsidRPr="003A65BD">
              <w:rPr>
                <w:rFonts w:ascii="Consolas" w:hAnsi="Consolas"/>
                <w:color w:val="0000FF"/>
                <w:sz w:val="21"/>
                <w:szCs w:val="21"/>
                <w:lang w:eastAsia="en-US" w:bidi="ar-SA"/>
              </w:rPr>
              <w:t>String</w:t>
            </w:r>
            <w:r w:rsidRPr="003A65BD">
              <w:rPr>
                <w:rFonts w:ascii="Consolas" w:hAnsi="Consolas"/>
                <w:color w:val="000000"/>
                <w:sz w:val="21"/>
                <w:szCs w:val="21"/>
                <w:lang w:eastAsia="en-US" w:bidi="ar-SA"/>
              </w:rPr>
              <w:t> scrambledWord = (secondHalf+firstHalf).toUpperCase();</w:t>
            </w:r>
          </w:p>
          <w:p w14:paraId="53CF7613" w14:textId="77777777" w:rsidR="003A65BD" w:rsidRPr="003A65BD" w:rsidRDefault="003A65BD" w:rsidP="003A65BD">
            <w:pPr>
              <w:shd w:val="clear" w:color="auto" w:fill="FFFFFF"/>
              <w:suppressAutoHyphens w:val="0"/>
              <w:spacing w:line="285" w:lineRule="atLeast"/>
              <w:rPr>
                <w:rFonts w:ascii="Consolas" w:hAnsi="Consolas"/>
                <w:color w:val="000000"/>
                <w:sz w:val="21"/>
                <w:szCs w:val="21"/>
                <w:lang w:eastAsia="en-US" w:bidi="ar-SA"/>
              </w:rPr>
            </w:pPr>
            <w:r w:rsidRPr="003A65BD">
              <w:rPr>
                <w:rFonts w:ascii="Consolas" w:hAnsi="Consolas"/>
                <w:color w:val="000000"/>
                <w:sz w:val="21"/>
                <w:szCs w:val="21"/>
                <w:lang w:eastAsia="en-US" w:bidi="ar-SA"/>
              </w:rPr>
              <w:t>        </w:t>
            </w:r>
            <w:proofErr w:type="spellStart"/>
            <w:r w:rsidRPr="003A65BD">
              <w:rPr>
                <w:rFonts w:ascii="Consolas" w:hAnsi="Consolas"/>
                <w:color w:val="000000"/>
                <w:sz w:val="21"/>
                <w:szCs w:val="21"/>
                <w:lang w:eastAsia="en-US" w:bidi="ar-SA"/>
              </w:rPr>
              <w:t>System.out.println</w:t>
            </w:r>
            <w:proofErr w:type="spellEnd"/>
            <w:r w:rsidRPr="003A65BD">
              <w:rPr>
                <w:rFonts w:ascii="Consolas" w:hAnsi="Consolas"/>
                <w:color w:val="000000"/>
                <w:sz w:val="21"/>
                <w:szCs w:val="21"/>
                <w:lang w:eastAsia="en-US" w:bidi="ar-SA"/>
              </w:rPr>
              <w:t>(</w:t>
            </w:r>
            <w:proofErr w:type="spellStart"/>
            <w:r w:rsidRPr="003A65BD">
              <w:rPr>
                <w:rFonts w:ascii="Consolas" w:hAnsi="Consolas"/>
                <w:color w:val="000000"/>
                <w:sz w:val="21"/>
                <w:szCs w:val="21"/>
                <w:lang w:eastAsia="en-US" w:bidi="ar-SA"/>
              </w:rPr>
              <w:t>scrambledWord</w:t>
            </w:r>
            <w:proofErr w:type="spellEnd"/>
            <w:r w:rsidRPr="003A65BD">
              <w:rPr>
                <w:rFonts w:ascii="Consolas" w:hAnsi="Consolas"/>
                <w:color w:val="000000"/>
                <w:sz w:val="21"/>
                <w:szCs w:val="21"/>
                <w:lang w:eastAsia="en-US" w:bidi="ar-SA"/>
              </w:rPr>
              <w:t>);</w:t>
            </w:r>
          </w:p>
          <w:p w14:paraId="010D17BB" w14:textId="77777777" w:rsidR="00952DD4" w:rsidRPr="00E845C2" w:rsidRDefault="00952DD4">
            <w:pPr>
              <w:rPr>
                <w:rFonts w:ascii="Consolas" w:hAnsi="Consolas"/>
              </w:rPr>
            </w:pPr>
          </w:p>
          <w:p w14:paraId="2AF32E12" w14:textId="77777777" w:rsidR="00952DD4" w:rsidRPr="00E845C2" w:rsidRDefault="00952DD4">
            <w:pPr>
              <w:rPr>
                <w:rFonts w:ascii="Consolas" w:hAnsi="Consolas"/>
              </w:rPr>
            </w:pPr>
          </w:p>
          <w:p w14:paraId="5DF4D045" w14:textId="77777777" w:rsidR="00952DD4" w:rsidRPr="00E845C2" w:rsidRDefault="00952DD4">
            <w:pPr>
              <w:rPr>
                <w:rFonts w:ascii="Consolas" w:hAnsi="Consolas"/>
              </w:rPr>
            </w:pPr>
          </w:p>
          <w:p w14:paraId="171BAF1A" w14:textId="77777777" w:rsidR="00952DD4" w:rsidRPr="00E845C2" w:rsidRDefault="00952DD4">
            <w:pPr>
              <w:rPr>
                <w:rFonts w:ascii="Consolas" w:hAnsi="Consolas"/>
              </w:rPr>
            </w:pPr>
          </w:p>
          <w:p w14:paraId="0E68DAE2" w14:textId="10907958" w:rsidR="00952DD4" w:rsidRDefault="00952DD4">
            <w:pPr>
              <w:rPr>
                <w:rFonts w:ascii="Consolas" w:hAnsi="Consolas"/>
              </w:rPr>
            </w:pPr>
          </w:p>
          <w:p w14:paraId="118BDD05" w14:textId="77777777" w:rsidR="008510A8" w:rsidRPr="00E845C2" w:rsidRDefault="008510A8">
            <w:pPr>
              <w:rPr>
                <w:rFonts w:ascii="Consolas" w:hAnsi="Consolas"/>
              </w:rPr>
            </w:pPr>
          </w:p>
          <w:p w14:paraId="57A4655C" w14:textId="77777777" w:rsidR="00952DD4" w:rsidRPr="00E845C2" w:rsidRDefault="00952DD4">
            <w:pPr>
              <w:rPr>
                <w:rFonts w:ascii="Consolas" w:hAnsi="Consolas"/>
              </w:rPr>
            </w:pPr>
          </w:p>
          <w:p w14:paraId="0FF77B27" w14:textId="77777777" w:rsidR="00952DD4" w:rsidRPr="00E845C2" w:rsidRDefault="00952DD4">
            <w:pPr>
              <w:rPr>
                <w:rFonts w:ascii="Consolas" w:hAnsi="Consolas"/>
              </w:rPr>
            </w:pPr>
          </w:p>
          <w:p w14:paraId="3651F5BA" w14:textId="31E925F4" w:rsidR="00952DD4" w:rsidRPr="00E845C2" w:rsidRDefault="00E845C2">
            <w:pPr>
              <w:rPr>
                <w:rFonts w:ascii="Consolas" w:hAnsi="Consolas"/>
              </w:rPr>
            </w:pPr>
            <w:r w:rsidRPr="00E845C2">
              <w:rPr>
                <w:rFonts w:ascii="Consolas" w:hAnsi="Consolas"/>
              </w:rPr>
              <w:t xml:space="preserve">     }</w:t>
            </w:r>
          </w:p>
          <w:p w14:paraId="01CDFFAD" w14:textId="431B96A7" w:rsidR="00952DD4" w:rsidRDefault="00E845C2">
            <w:r>
              <w:t>}</w:t>
            </w:r>
          </w:p>
        </w:tc>
      </w:tr>
    </w:tbl>
    <w:p w14:paraId="0F320CCC" w14:textId="77777777" w:rsidR="008510A8" w:rsidRDefault="008510A8"/>
    <w:tbl>
      <w:tblPr>
        <w:tblW w:w="9372" w:type="dxa"/>
        <w:tblInd w:w="55" w:type="dxa"/>
        <w:tblLayout w:type="fixed"/>
        <w:tblCellMar>
          <w:top w:w="55" w:type="dxa"/>
          <w:left w:w="55" w:type="dxa"/>
          <w:bottom w:w="55" w:type="dxa"/>
          <w:right w:w="55" w:type="dxa"/>
        </w:tblCellMar>
        <w:tblLook w:val="0000" w:firstRow="0" w:lastRow="0" w:firstColumn="0" w:lastColumn="0" w:noHBand="0" w:noVBand="0"/>
      </w:tblPr>
      <w:tblGrid>
        <w:gridCol w:w="9372"/>
      </w:tblGrid>
      <w:tr w:rsidR="000B49B0" w14:paraId="177AB398" w14:textId="77777777" w:rsidTr="008510A8">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7EE1B2DE" w14:textId="03828CA8" w:rsidR="000B49B0" w:rsidRPr="00E845C2" w:rsidRDefault="000B49B0" w:rsidP="008510A8">
            <w:pPr>
              <w:pStyle w:val="TableContents"/>
              <w:numPr>
                <w:ilvl w:val="0"/>
                <w:numId w:val="7"/>
              </w:numPr>
              <w:snapToGrid w:val="0"/>
              <w:ind w:left="337" w:hanging="337"/>
            </w:pPr>
            <w:r w:rsidRPr="00E845C2">
              <w:t xml:space="preserve">The </w:t>
            </w:r>
            <w:r w:rsidR="00C85F93">
              <w:t>D</w:t>
            </w:r>
            <w:r w:rsidRPr="00E845C2">
              <w:t>ice class below prompts the user for two integers between 4 (inclusive) and 12 (inclusive).  The numbers provided correspond to the number of sides on a given die.  The dice simulates the rolling of the dice by generating a random number for each die in the range of 1 through the number provided.  The random numbers generated are then printed to the console.</w:t>
            </w:r>
            <w:r w:rsidR="00E845C2" w:rsidRPr="00E845C2">
              <w:t xml:space="preserve">  </w:t>
            </w:r>
            <w:r w:rsidR="00E845C2">
              <w:t xml:space="preserve">Consider the following examples. </w:t>
            </w:r>
          </w:p>
          <w:tbl>
            <w:tblPr>
              <w:tblStyle w:val="TableGrid"/>
              <w:tblW w:w="0" w:type="auto"/>
              <w:tblLayout w:type="fixed"/>
              <w:tblLook w:val="04A0" w:firstRow="1" w:lastRow="0" w:firstColumn="1" w:lastColumn="0" w:noHBand="0" w:noVBand="1"/>
            </w:tblPr>
            <w:tblGrid>
              <w:gridCol w:w="3084"/>
              <w:gridCol w:w="3084"/>
              <w:gridCol w:w="3084"/>
            </w:tblGrid>
            <w:tr w:rsidR="000B49B0" w14:paraId="75918DF0" w14:textId="77777777" w:rsidTr="00094AED">
              <w:tc>
                <w:tcPr>
                  <w:tcW w:w="3084" w:type="dxa"/>
                  <w:shd w:val="clear" w:color="auto" w:fill="F2F2F2" w:themeFill="background1" w:themeFillShade="F2"/>
                </w:tcPr>
                <w:p w14:paraId="3397F419"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1</w:t>
                  </w:r>
                </w:p>
              </w:tc>
              <w:tc>
                <w:tcPr>
                  <w:tcW w:w="3084" w:type="dxa"/>
                  <w:shd w:val="clear" w:color="auto" w:fill="F2F2F2" w:themeFill="background1" w:themeFillShade="F2"/>
                </w:tcPr>
                <w:p w14:paraId="677C29E3"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Input for die 2</w:t>
                  </w:r>
                </w:p>
              </w:tc>
              <w:tc>
                <w:tcPr>
                  <w:tcW w:w="3084" w:type="dxa"/>
                  <w:shd w:val="clear" w:color="auto" w:fill="F2F2F2" w:themeFill="background1" w:themeFillShade="F2"/>
                </w:tcPr>
                <w:p w14:paraId="215FDC42" w14:textId="77777777" w:rsidR="000B49B0" w:rsidRPr="00337D2F" w:rsidRDefault="000B49B0" w:rsidP="00094AED">
                  <w:pPr>
                    <w:pStyle w:val="TableContents"/>
                    <w:snapToGrid w:val="0"/>
                    <w:rPr>
                      <w:rFonts w:ascii="Calibri" w:hAnsi="Calibri" w:cs="Calibri"/>
                      <w:b/>
                      <w:bCs/>
                    </w:rPr>
                  </w:pPr>
                  <w:r w:rsidRPr="00337D2F">
                    <w:rPr>
                      <w:rFonts w:ascii="Calibri" w:hAnsi="Calibri" w:cs="Calibri"/>
                      <w:b/>
                      <w:bCs/>
                    </w:rPr>
                    <w:t>Output</w:t>
                  </w:r>
                </w:p>
              </w:tc>
            </w:tr>
            <w:tr w:rsidR="000B49B0" w14:paraId="2D09C7B7" w14:textId="77777777" w:rsidTr="00094AED">
              <w:tc>
                <w:tcPr>
                  <w:tcW w:w="3084" w:type="dxa"/>
                </w:tcPr>
                <w:p w14:paraId="6BFF38B4" w14:textId="77777777" w:rsidR="000B49B0" w:rsidRDefault="000B49B0" w:rsidP="00094AED">
                  <w:pPr>
                    <w:pStyle w:val="TableContents"/>
                    <w:snapToGrid w:val="0"/>
                    <w:rPr>
                      <w:rFonts w:ascii="Calibri" w:hAnsi="Calibri" w:cs="Calibri"/>
                    </w:rPr>
                  </w:pPr>
                  <w:r>
                    <w:rPr>
                      <w:rFonts w:ascii="Calibri" w:hAnsi="Calibri" w:cs="Calibri"/>
                    </w:rPr>
                    <w:t>5</w:t>
                  </w:r>
                </w:p>
              </w:tc>
              <w:tc>
                <w:tcPr>
                  <w:tcW w:w="3084" w:type="dxa"/>
                </w:tcPr>
                <w:p w14:paraId="392F4FCC" w14:textId="77777777" w:rsidR="000B49B0" w:rsidRDefault="000B49B0" w:rsidP="00094AED">
                  <w:pPr>
                    <w:pStyle w:val="TableContents"/>
                    <w:snapToGrid w:val="0"/>
                    <w:rPr>
                      <w:rFonts w:ascii="Calibri" w:hAnsi="Calibri" w:cs="Calibri"/>
                    </w:rPr>
                  </w:pPr>
                  <w:r>
                    <w:rPr>
                      <w:rFonts w:ascii="Calibri" w:hAnsi="Calibri" w:cs="Calibri"/>
                    </w:rPr>
                    <w:t>10</w:t>
                  </w:r>
                </w:p>
              </w:tc>
              <w:tc>
                <w:tcPr>
                  <w:tcW w:w="3084" w:type="dxa"/>
                </w:tcPr>
                <w:p w14:paraId="67150911" w14:textId="77777777" w:rsidR="000B49B0" w:rsidRDefault="000B49B0" w:rsidP="00094AED">
                  <w:pPr>
                    <w:pStyle w:val="TableContents"/>
                    <w:snapToGrid w:val="0"/>
                    <w:rPr>
                      <w:rFonts w:ascii="Calibri" w:hAnsi="Calibri" w:cs="Calibri"/>
                    </w:rPr>
                  </w:pPr>
                  <w:r>
                    <w:rPr>
                      <w:rFonts w:ascii="Calibri" w:hAnsi="Calibri" w:cs="Calibri"/>
                    </w:rPr>
                    <w:t>You rolled a 3 and a 10</w:t>
                  </w:r>
                </w:p>
              </w:tc>
            </w:tr>
            <w:tr w:rsidR="000B49B0" w14:paraId="7629BF5C" w14:textId="77777777" w:rsidTr="00094AED">
              <w:tc>
                <w:tcPr>
                  <w:tcW w:w="3084" w:type="dxa"/>
                </w:tcPr>
                <w:p w14:paraId="6B3F7897" w14:textId="77777777" w:rsidR="000B49B0" w:rsidRDefault="000B49B0" w:rsidP="00094AED">
                  <w:pPr>
                    <w:pStyle w:val="TableContents"/>
                    <w:snapToGrid w:val="0"/>
                    <w:rPr>
                      <w:rFonts w:ascii="Calibri" w:hAnsi="Calibri" w:cs="Calibri"/>
                    </w:rPr>
                  </w:pPr>
                  <w:r>
                    <w:rPr>
                      <w:rFonts w:ascii="Calibri" w:hAnsi="Calibri" w:cs="Calibri"/>
                    </w:rPr>
                    <w:t>4</w:t>
                  </w:r>
                </w:p>
              </w:tc>
              <w:tc>
                <w:tcPr>
                  <w:tcW w:w="3084" w:type="dxa"/>
                </w:tcPr>
                <w:p w14:paraId="7D023323" w14:textId="77777777" w:rsidR="000B49B0" w:rsidRDefault="000B49B0" w:rsidP="00094AED">
                  <w:pPr>
                    <w:pStyle w:val="TableContents"/>
                    <w:snapToGrid w:val="0"/>
                    <w:rPr>
                      <w:rFonts w:ascii="Calibri" w:hAnsi="Calibri" w:cs="Calibri"/>
                    </w:rPr>
                  </w:pPr>
                  <w:r>
                    <w:rPr>
                      <w:rFonts w:ascii="Calibri" w:hAnsi="Calibri" w:cs="Calibri"/>
                    </w:rPr>
                    <w:t>6</w:t>
                  </w:r>
                </w:p>
              </w:tc>
              <w:tc>
                <w:tcPr>
                  <w:tcW w:w="3084" w:type="dxa"/>
                </w:tcPr>
                <w:p w14:paraId="5870B056" w14:textId="77777777" w:rsidR="000B49B0" w:rsidRDefault="000B49B0" w:rsidP="00094AED">
                  <w:pPr>
                    <w:pStyle w:val="TableContents"/>
                    <w:snapToGrid w:val="0"/>
                    <w:rPr>
                      <w:rFonts w:ascii="Calibri" w:hAnsi="Calibri" w:cs="Calibri"/>
                    </w:rPr>
                  </w:pPr>
                  <w:r>
                    <w:rPr>
                      <w:rFonts w:ascii="Calibri" w:hAnsi="Calibri" w:cs="Calibri"/>
                    </w:rPr>
                    <w:t>You rolled a 4 and a 1</w:t>
                  </w:r>
                </w:p>
              </w:tc>
            </w:tr>
            <w:tr w:rsidR="000B49B0" w14:paraId="2FF829A9" w14:textId="77777777" w:rsidTr="00094AED">
              <w:tc>
                <w:tcPr>
                  <w:tcW w:w="3084" w:type="dxa"/>
                </w:tcPr>
                <w:p w14:paraId="3A9F30BF" w14:textId="77777777" w:rsidR="000B49B0" w:rsidRDefault="000B49B0" w:rsidP="00094AED">
                  <w:pPr>
                    <w:pStyle w:val="TableContents"/>
                    <w:snapToGrid w:val="0"/>
                    <w:rPr>
                      <w:rFonts w:ascii="Calibri" w:hAnsi="Calibri" w:cs="Calibri"/>
                    </w:rPr>
                  </w:pPr>
                  <w:r>
                    <w:rPr>
                      <w:rFonts w:ascii="Calibri" w:hAnsi="Calibri" w:cs="Calibri"/>
                    </w:rPr>
                    <w:t>8</w:t>
                  </w:r>
                </w:p>
              </w:tc>
              <w:tc>
                <w:tcPr>
                  <w:tcW w:w="3084" w:type="dxa"/>
                </w:tcPr>
                <w:p w14:paraId="081DE0D6" w14:textId="77777777" w:rsidR="000B49B0" w:rsidRDefault="000B49B0" w:rsidP="00094AED">
                  <w:pPr>
                    <w:pStyle w:val="TableContents"/>
                    <w:snapToGrid w:val="0"/>
                    <w:rPr>
                      <w:rFonts w:ascii="Calibri" w:hAnsi="Calibri" w:cs="Calibri"/>
                    </w:rPr>
                  </w:pPr>
                  <w:r>
                    <w:rPr>
                      <w:rFonts w:ascii="Calibri" w:hAnsi="Calibri" w:cs="Calibri"/>
                    </w:rPr>
                    <w:t>12</w:t>
                  </w:r>
                </w:p>
              </w:tc>
              <w:tc>
                <w:tcPr>
                  <w:tcW w:w="3084" w:type="dxa"/>
                </w:tcPr>
                <w:p w14:paraId="7D473639" w14:textId="77777777" w:rsidR="000B49B0" w:rsidRDefault="000B49B0" w:rsidP="00094AED">
                  <w:pPr>
                    <w:pStyle w:val="TableContents"/>
                    <w:snapToGrid w:val="0"/>
                    <w:rPr>
                      <w:rFonts w:ascii="Calibri" w:hAnsi="Calibri" w:cs="Calibri"/>
                    </w:rPr>
                  </w:pPr>
                  <w:r>
                    <w:rPr>
                      <w:rFonts w:ascii="Calibri" w:hAnsi="Calibri" w:cs="Calibri"/>
                    </w:rPr>
                    <w:t>You rolled a 4 and a 6</w:t>
                  </w:r>
                </w:p>
              </w:tc>
            </w:tr>
          </w:tbl>
          <w:p w14:paraId="51543911" w14:textId="77777777" w:rsidR="000B49B0" w:rsidRDefault="000B49B0" w:rsidP="00094AED">
            <w:pPr>
              <w:pStyle w:val="TableContents"/>
              <w:snapToGrid w:val="0"/>
            </w:pPr>
          </w:p>
          <w:p w14:paraId="0318E487" w14:textId="718BAC46" w:rsidR="00E845C2" w:rsidRPr="00952DD4" w:rsidRDefault="00E845C2" w:rsidP="00E845C2">
            <w:pPr>
              <w:ind w:left="375" w:hanging="375"/>
              <w:rPr>
                <w:szCs w:val="20"/>
              </w:rPr>
            </w:pPr>
            <w:r w:rsidRPr="00952DD4">
              <w:rPr>
                <w:szCs w:val="20"/>
              </w:rPr>
              <w:t xml:space="preserve">Below is a summary of what the </w:t>
            </w:r>
            <w:r>
              <w:rPr>
                <w:szCs w:val="20"/>
              </w:rPr>
              <w:t>Dice</w:t>
            </w:r>
            <w:r w:rsidRPr="00952DD4">
              <w:rPr>
                <w:szCs w:val="20"/>
              </w:rPr>
              <w:t xml:space="preserve"> class does, </w:t>
            </w:r>
          </w:p>
          <w:p w14:paraId="6D03C4FD" w14:textId="77777777" w:rsidR="00E845C2" w:rsidRPr="00952DD4" w:rsidRDefault="00E845C2" w:rsidP="00E845C2">
            <w:pPr>
              <w:ind w:left="375" w:hanging="375"/>
              <w:rPr>
                <w:szCs w:val="20"/>
              </w:rPr>
            </w:pPr>
          </w:p>
          <w:p w14:paraId="44A915B9" w14:textId="77777777" w:rsidR="00E845C2" w:rsidRPr="00952DD4" w:rsidRDefault="00E845C2" w:rsidP="00E845C2">
            <w:pPr>
              <w:pStyle w:val="ListParagraph"/>
              <w:numPr>
                <w:ilvl w:val="0"/>
                <w:numId w:val="6"/>
              </w:numPr>
              <w:rPr>
                <w:szCs w:val="20"/>
              </w:rPr>
            </w:pPr>
            <w:r w:rsidRPr="00952DD4">
              <w:rPr>
                <w:szCs w:val="20"/>
              </w:rPr>
              <w:t>Declares a Scanner object</w:t>
            </w:r>
          </w:p>
          <w:p w14:paraId="25B335B2" w14:textId="304103EB" w:rsidR="00E845C2" w:rsidRPr="00952DD4" w:rsidRDefault="00E845C2" w:rsidP="00E845C2">
            <w:pPr>
              <w:pStyle w:val="ListParagraph"/>
              <w:numPr>
                <w:ilvl w:val="0"/>
                <w:numId w:val="6"/>
              </w:numPr>
              <w:rPr>
                <w:szCs w:val="20"/>
              </w:rPr>
            </w:pPr>
            <w:r w:rsidRPr="00952DD4">
              <w:rPr>
                <w:szCs w:val="20"/>
              </w:rPr>
              <w:t xml:space="preserve">Prompts the user for </w:t>
            </w:r>
            <w:r w:rsidR="00C85F93">
              <w:rPr>
                <w:szCs w:val="20"/>
              </w:rPr>
              <w:t>two integers</w:t>
            </w:r>
          </w:p>
          <w:p w14:paraId="671FBF2F" w14:textId="29A2DB59" w:rsidR="00E845C2" w:rsidRPr="00952DD4" w:rsidRDefault="00C85F93" w:rsidP="00E845C2">
            <w:pPr>
              <w:pStyle w:val="ListParagraph"/>
              <w:numPr>
                <w:ilvl w:val="0"/>
                <w:numId w:val="6"/>
              </w:numPr>
              <w:rPr>
                <w:szCs w:val="20"/>
              </w:rPr>
            </w:pPr>
            <w:r>
              <w:rPr>
                <w:szCs w:val="20"/>
              </w:rPr>
              <w:t>Creates two random numbers based on the integers provided in the range of 1 (inclusive) up to the integer provided (inclusive)</w:t>
            </w:r>
          </w:p>
          <w:p w14:paraId="51C9844B" w14:textId="0947BDE7" w:rsidR="00E845C2" w:rsidRPr="00952DD4" w:rsidRDefault="00E845C2" w:rsidP="00E845C2">
            <w:pPr>
              <w:pStyle w:val="ListParagraph"/>
              <w:numPr>
                <w:ilvl w:val="0"/>
                <w:numId w:val="6"/>
              </w:numPr>
              <w:rPr>
                <w:szCs w:val="20"/>
              </w:rPr>
            </w:pPr>
            <w:r>
              <w:rPr>
                <w:szCs w:val="20"/>
              </w:rPr>
              <w:t xml:space="preserve">Prints the random </w:t>
            </w:r>
            <w:r w:rsidR="00C85F93">
              <w:rPr>
                <w:szCs w:val="20"/>
              </w:rPr>
              <w:t>numbers to the console.</w:t>
            </w:r>
          </w:p>
          <w:p w14:paraId="3AE5229D" w14:textId="77777777" w:rsidR="00E845C2" w:rsidRPr="00952DD4" w:rsidRDefault="00E845C2" w:rsidP="00E845C2">
            <w:pPr>
              <w:rPr>
                <w:szCs w:val="20"/>
              </w:rPr>
            </w:pPr>
          </w:p>
          <w:p w14:paraId="5E630319" w14:textId="628E5D37" w:rsidR="00E845C2" w:rsidRDefault="00E845C2" w:rsidP="00E845C2">
            <w:pPr>
              <w:pStyle w:val="TableContents"/>
              <w:snapToGrid w:val="0"/>
            </w:pPr>
            <w:r w:rsidRPr="00952DD4">
              <w:rPr>
                <w:szCs w:val="20"/>
              </w:rPr>
              <w:t xml:space="preserve">Write the </w:t>
            </w:r>
            <w:r w:rsidR="00C85F93">
              <w:rPr>
                <w:szCs w:val="20"/>
              </w:rPr>
              <w:t>Dice</w:t>
            </w:r>
            <w:r w:rsidRPr="00952DD4">
              <w:rPr>
                <w:szCs w:val="20"/>
              </w:rPr>
              <w:t xml:space="preserve"> class below.  You need not indicate the imports required of the Scanner object.</w:t>
            </w:r>
          </w:p>
        </w:tc>
      </w:tr>
      <w:tr w:rsidR="000B49B0" w14:paraId="05E8FC63" w14:textId="77777777" w:rsidTr="008510A8">
        <w:tc>
          <w:tcPr>
            <w:tcW w:w="9372" w:type="dxa"/>
            <w:tcBorders>
              <w:top w:val="single" w:sz="1" w:space="0" w:color="000000"/>
              <w:left w:val="single" w:sz="1" w:space="0" w:color="000000"/>
              <w:bottom w:val="single" w:sz="1" w:space="0" w:color="000000"/>
              <w:right w:val="single" w:sz="1" w:space="0" w:color="000000"/>
            </w:tcBorders>
            <w:shd w:val="clear" w:color="auto" w:fill="auto"/>
          </w:tcPr>
          <w:p w14:paraId="48446918" w14:textId="3118824F" w:rsidR="00E845C2" w:rsidRPr="00E845C2" w:rsidRDefault="00E845C2" w:rsidP="00E845C2">
            <w:pPr>
              <w:rPr>
                <w:rFonts w:ascii="Consolas" w:hAnsi="Consolas"/>
              </w:rPr>
            </w:pPr>
            <w:r w:rsidRPr="00E845C2">
              <w:rPr>
                <w:rFonts w:ascii="Consolas" w:hAnsi="Consolas"/>
              </w:rPr>
              <w:t xml:space="preserve">public class </w:t>
            </w:r>
            <w:r w:rsidR="00C85F93">
              <w:rPr>
                <w:rFonts w:ascii="Consolas" w:hAnsi="Consolas"/>
              </w:rPr>
              <w:t>Dice</w:t>
            </w:r>
            <w:r w:rsidRPr="00E845C2">
              <w:rPr>
                <w:rFonts w:ascii="Consolas" w:hAnsi="Consolas"/>
              </w:rPr>
              <w:t>{</w:t>
            </w:r>
          </w:p>
          <w:p w14:paraId="03809DDB" w14:textId="77777777" w:rsidR="00E845C2" w:rsidRPr="00E845C2" w:rsidRDefault="00E845C2" w:rsidP="00E845C2">
            <w:pPr>
              <w:rPr>
                <w:rFonts w:ascii="Consolas" w:hAnsi="Consolas"/>
              </w:rPr>
            </w:pPr>
          </w:p>
          <w:p w14:paraId="78348FC1" w14:textId="77777777" w:rsidR="00E845C2" w:rsidRPr="00E845C2" w:rsidRDefault="00E845C2" w:rsidP="00E845C2">
            <w:pPr>
              <w:rPr>
                <w:rFonts w:ascii="Consolas" w:hAnsi="Consolas"/>
              </w:rPr>
            </w:pPr>
            <w:r w:rsidRPr="00E845C2">
              <w:rPr>
                <w:rFonts w:ascii="Consolas" w:hAnsi="Consolas"/>
              </w:rPr>
              <w:t xml:space="preserve">     public static void main(Strings </w:t>
            </w:r>
            <w:proofErr w:type="spellStart"/>
            <w:r w:rsidRPr="00E845C2">
              <w:rPr>
                <w:rFonts w:ascii="Consolas" w:hAnsi="Consolas"/>
              </w:rPr>
              <w:t>args</w:t>
            </w:r>
            <w:proofErr w:type="spellEnd"/>
            <w:r w:rsidRPr="00E845C2">
              <w:rPr>
                <w:rFonts w:ascii="Consolas" w:hAnsi="Consolas"/>
              </w:rPr>
              <w:t>[]){</w:t>
            </w:r>
          </w:p>
          <w:p w14:paraId="137BDDF8" w14:textId="77777777" w:rsidR="00E845C2" w:rsidRPr="00E845C2" w:rsidRDefault="00E845C2" w:rsidP="00E845C2">
            <w:pPr>
              <w:rPr>
                <w:rFonts w:ascii="Consolas" w:hAnsi="Consolas"/>
              </w:rPr>
            </w:pPr>
          </w:p>
          <w:p w14:paraId="11FF3A81" w14:textId="77777777" w:rsidR="00E845C2" w:rsidRPr="00E845C2" w:rsidRDefault="00E845C2" w:rsidP="00E845C2">
            <w:pPr>
              <w:rPr>
                <w:rFonts w:ascii="Consolas" w:hAnsi="Consolas"/>
              </w:rPr>
            </w:pPr>
          </w:p>
          <w:p w14:paraId="2A2A0040"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proofErr w:type="spellStart"/>
            <w:r w:rsidRPr="00FE7B97">
              <w:rPr>
                <w:rFonts w:ascii="Consolas" w:hAnsi="Consolas"/>
                <w:color w:val="000000"/>
                <w:sz w:val="21"/>
                <w:szCs w:val="21"/>
                <w:lang w:eastAsia="en-US" w:bidi="ar-SA"/>
              </w:rPr>
              <w:t>System.out.println</w:t>
            </w:r>
            <w:proofErr w:type="spellEnd"/>
            <w:r w:rsidRPr="00FE7B97">
              <w:rPr>
                <w:rFonts w:ascii="Consolas" w:hAnsi="Consolas"/>
                <w:color w:val="000000"/>
                <w:sz w:val="21"/>
                <w:szCs w:val="21"/>
                <w:lang w:eastAsia="en-US" w:bidi="ar-SA"/>
              </w:rPr>
              <w:t>(</w:t>
            </w:r>
            <w:r w:rsidRPr="00FE7B97">
              <w:rPr>
                <w:rFonts w:ascii="Consolas" w:hAnsi="Consolas"/>
                <w:color w:val="A31515"/>
                <w:sz w:val="21"/>
                <w:szCs w:val="21"/>
                <w:lang w:eastAsia="en-US" w:bidi="ar-SA"/>
              </w:rPr>
              <w:t>"Give me an integer (4 - 12)"</w:t>
            </w:r>
            <w:r w:rsidRPr="00FE7B97">
              <w:rPr>
                <w:rFonts w:ascii="Consolas" w:hAnsi="Consolas"/>
                <w:color w:val="000000"/>
                <w:sz w:val="21"/>
                <w:szCs w:val="21"/>
                <w:lang w:eastAsia="en-US" w:bidi="ar-SA"/>
              </w:rPr>
              <w:t>);</w:t>
            </w:r>
          </w:p>
          <w:p w14:paraId="28586A59"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 num1 = </w:t>
            </w:r>
            <w:proofErr w:type="spellStart"/>
            <w:r w:rsidRPr="00FE7B97">
              <w:rPr>
                <w:rFonts w:ascii="Consolas" w:hAnsi="Consolas"/>
                <w:color w:val="000000"/>
                <w:sz w:val="21"/>
                <w:szCs w:val="21"/>
                <w:lang w:eastAsia="en-US" w:bidi="ar-SA"/>
              </w:rPr>
              <w:t>sc.nextInt</w:t>
            </w:r>
            <w:proofErr w:type="spellEnd"/>
            <w:r w:rsidRPr="00FE7B97">
              <w:rPr>
                <w:rFonts w:ascii="Consolas" w:hAnsi="Consolas"/>
                <w:color w:val="000000"/>
                <w:sz w:val="21"/>
                <w:szCs w:val="21"/>
                <w:lang w:eastAsia="en-US" w:bidi="ar-SA"/>
              </w:rPr>
              <w:t>();</w:t>
            </w:r>
          </w:p>
          <w:p w14:paraId="62F49CAA"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proofErr w:type="spellStart"/>
            <w:r w:rsidRPr="00FE7B97">
              <w:rPr>
                <w:rFonts w:ascii="Consolas" w:hAnsi="Consolas"/>
                <w:color w:val="000000"/>
                <w:sz w:val="21"/>
                <w:szCs w:val="21"/>
                <w:lang w:eastAsia="en-US" w:bidi="ar-SA"/>
              </w:rPr>
              <w:t>System.out.println</w:t>
            </w:r>
            <w:proofErr w:type="spellEnd"/>
            <w:r w:rsidRPr="00FE7B97">
              <w:rPr>
                <w:rFonts w:ascii="Consolas" w:hAnsi="Consolas"/>
                <w:color w:val="000000"/>
                <w:sz w:val="21"/>
                <w:szCs w:val="21"/>
                <w:lang w:eastAsia="en-US" w:bidi="ar-SA"/>
              </w:rPr>
              <w:t>(</w:t>
            </w:r>
            <w:r w:rsidRPr="00FE7B97">
              <w:rPr>
                <w:rFonts w:ascii="Consolas" w:hAnsi="Consolas"/>
                <w:color w:val="A31515"/>
                <w:sz w:val="21"/>
                <w:szCs w:val="21"/>
                <w:lang w:eastAsia="en-US" w:bidi="ar-SA"/>
              </w:rPr>
              <w:t>"Give me another integer (4 - 12)"</w:t>
            </w:r>
            <w:r w:rsidRPr="00FE7B97">
              <w:rPr>
                <w:rFonts w:ascii="Consolas" w:hAnsi="Consolas"/>
                <w:color w:val="000000"/>
                <w:sz w:val="21"/>
                <w:szCs w:val="21"/>
                <w:lang w:eastAsia="en-US" w:bidi="ar-SA"/>
              </w:rPr>
              <w:t>);</w:t>
            </w:r>
          </w:p>
          <w:p w14:paraId="5D2B18C5"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 num2 = </w:t>
            </w:r>
            <w:proofErr w:type="spellStart"/>
            <w:r w:rsidRPr="00FE7B97">
              <w:rPr>
                <w:rFonts w:ascii="Consolas" w:hAnsi="Consolas"/>
                <w:color w:val="000000"/>
                <w:sz w:val="21"/>
                <w:szCs w:val="21"/>
                <w:lang w:eastAsia="en-US" w:bidi="ar-SA"/>
              </w:rPr>
              <w:t>sc.nextInt</w:t>
            </w:r>
            <w:proofErr w:type="spellEnd"/>
            <w:r w:rsidRPr="00FE7B97">
              <w:rPr>
                <w:rFonts w:ascii="Consolas" w:hAnsi="Consolas"/>
                <w:color w:val="000000"/>
                <w:sz w:val="21"/>
                <w:szCs w:val="21"/>
                <w:lang w:eastAsia="en-US" w:bidi="ar-SA"/>
              </w:rPr>
              <w:t>();</w:t>
            </w:r>
          </w:p>
          <w:p w14:paraId="596236CD"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 roll1 =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w:t>
            </w:r>
            <w:proofErr w:type="spellStart"/>
            <w:r w:rsidRPr="00FE7B97">
              <w:rPr>
                <w:rFonts w:ascii="Consolas" w:hAnsi="Consolas"/>
                <w:color w:val="000000"/>
                <w:sz w:val="21"/>
                <w:szCs w:val="21"/>
                <w:lang w:eastAsia="en-US" w:bidi="ar-SA"/>
              </w:rPr>
              <w:t>Math.random</w:t>
            </w:r>
            <w:proofErr w:type="spellEnd"/>
            <w:r w:rsidRPr="00FE7B97">
              <w:rPr>
                <w:rFonts w:ascii="Consolas" w:hAnsi="Consolas"/>
                <w:color w:val="000000"/>
                <w:sz w:val="21"/>
                <w:szCs w:val="21"/>
                <w:lang w:eastAsia="en-US" w:bidi="ar-SA"/>
              </w:rPr>
              <w:t>()*num1+</w:t>
            </w:r>
            <w:r w:rsidRPr="00FE7B97">
              <w:rPr>
                <w:rFonts w:ascii="Consolas" w:hAnsi="Consolas"/>
                <w:color w:val="098658"/>
                <w:sz w:val="21"/>
                <w:szCs w:val="21"/>
                <w:lang w:eastAsia="en-US" w:bidi="ar-SA"/>
              </w:rPr>
              <w:t>1</w:t>
            </w:r>
            <w:r w:rsidRPr="00FE7B97">
              <w:rPr>
                <w:rFonts w:ascii="Consolas" w:hAnsi="Consolas"/>
                <w:color w:val="000000"/>
                <w:sz w:val="21"/>
                <w:szCs w:val="21"/>
                <w:lang w:eastAsia="en-US" w:bidi="ar-SA"/>
              </w:rPr>
              <w:t>);</w:t>
            </w:r>
          </w:p>
          <w:p w14:paraId="27DD2C44"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 roll2 = (</w:t>
            </w:r>
            <w:r w:rsidRPr="00FE7B97">
              <w:rPr>
                <w:rFonts w:ascii="Consolas" w:hAnsi="Consolas"/>
                <w:color w:val="0000FF"/>
                <w:sz w:val="21"/>
                <w:szCs w:val="21"/>
                <w:lang w:eastAsia="en-US" w:bidi="ar-SA"/>
              </w:rPr>
              <w:t>int</w:t>
            </w:r>
            <w:r w:rsidRPr="00FE7B97">
              <w:rPr>
                <w:rFonts w:ascii="Consolas" w:hAnsi="Consolas"/>
                <w:color w:val="000000"/>
                <w:sz w:val="21"/>
                <w:szCs w:val="21"/>
                <w:lang w:eastAsia="en-US" w:bidi="ar-SA"/>
              </w:rPr>
              <w:t>)(</w:t>
            </w:r>
            <w:proofErr w:type="spellStart"/>
            <w:r w:rsidRPr="00FE7B97">
              <w:rPr>
                <w:rFonts w:ascii="Consolas" w:hAnsi="Consolas"/>
                <w:color w:val="000000"/>
                <w:sz w:val="21"/>
                <w:szCs w:val="21"/>
                <w:lang w:eastAsia="en-US" w:bidi="ar-SA"/>
              </w:rPr>
              <w:t>Math.random</w:t>
            </w:r>
            <w:proofErr w:type="spellEnd"/>
            <w:r w:rsidRPr="00FE7B97">
              <w:rPr>
                <w:rFonts w:ascii="Consolas" w:hAnsi="Consolas"/>
                <w:color w:val="000000"/>
                <w:sz w:val="21"/>
                <w:szCs w:val="21"/>
                <w:lang w:eastAsia="en-US" w:bidi="ar-SA"/>
              </w:rPr>
              <w:t>()*num2+</w:t>
            </w:r>
            <w:r w:rsidRPr="00FE7B97">
              <w:rPr>
                <w:rFonts w:ascii="Consolas" w:hAnsi="Consolas"/>
                <w:color w:val="098658"/>
                <w:sz w:val="21"/>
                <w:szCs w:val="21"/>
                <w:lang w:eastAsia="en-US" w:bidi="ar-SA"/>
              </w:rPr>
              <w:t>1</w:t>
            </w:r>
            <w:r w:rsidRPr="00FE7B97">
              <w:rPr>
                <w:rFonts w:ascii="Consolas" w:hAnsi="Consolas"/>
                <w:color w:val="000000"/>
                <w:sz w:val="21"/>
                <w:szCs w:val="21"/>
                <w:lang w:eastAsia="en-US" w:bidi="ar-SA"/>
              </w:rPr>
              <w:t>);</w:t>
            </w:r>
          </w:p>
          <w:p w14:paraId="6AF805B7"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p>
          <w:p w14:paraId="48003597"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r w:rsidRPr="00FE7B97">
              <w:rPr>
                <w:rFonts w:ascii="Consolas" w:hAnsi="Consolas"/>
                <w:color w:val="000000"/>
                <w:sz w:val="21"/>
                <w:szCs w:val="21"/>
                <w:lang w:eastAsia="en-US" w:bidi="ar-SA"/>
              </w:rPr>
              <w:t>        System.out.println(</w:t>
            </w:r>
            <w:r w:rsidRPr="00FE7B97">
              <w:rPr>
                <w:rFonts w:ascii="Consolas" w:hAnsi="Consolas"/>
                <w:color w:val="A31515"/>
                <w:sz w:val="21"/>
                <w:szCs w:val="21"/>
                <w:lang w:eastAsia="en-US" w:bidi="ar-SA"/>
              </w:rPr>
              <w:t>"You rolled "</w:t>
            </w:r>
            <w:r w:rsidRPr="00FE7B97">
              <w:rPr>
                <w:rFonts w:ascii="Consolas" w:hAnsi="Consolas"/>
                <w:color w:val="000000"/>
                <w:sz w:val="21"/>
                <w:szCs w:val="21"/>
                <w:lang w:eastAsia="en-US" w:bidi="ar-SA"/>
              </w:rPr>
              <w:t> + roll1 + </w:t>
            </w:r>
            <w:r w:rsidRPr="00FE7B97">
              <w:rPr>
                <w:rFonts w:ascii="Consolas" w:hAnsi="Consolas"/>
                <w:color w:val="A31515"/>
                <w:sz w:val="21"/>
                <w:szCs w:val="21"/>
                <w:lang w:eastAsia="en-US" w:bidi="ar-SA"/>
              </w:rPr>
              <w:t>" and "</w:t>
            </w:r>
            <w:r w:rsidRPr="00FE7B97">
              <w:rPr>
                <w:rFonts w:ascii="Consolas" w:hAnsi="Consolas"/>
                <w:color w:val="000000"/>
                <w:sz w:val="21"/>
                <w:szCs w:val="21"/>
                <w:lang w:eastAsia="en-US" w:bidi="ar-SA"/>
              </w:rPr>
              <w:t> + roll2);</w:t>
            </w:r>
          </w:p>
          <w:p w14:paraId="4B14C24A" w14:textId="77777777" w:rsidR="00FE7B97" w:rsidRPr="00FE7B97" w:rsidRDefault="00FE7B97" w:rsidP="00FE7B97">
            <w:pPr>
              <w:shd w:val="clear" w:color="auto" w:fill="FFFFFF"/>
              <w:suppressAutoHyphens w:val="0"/>
              <w:spacing w:line="285" w:lineRule="atLeast"/>
              <w:rPr>
                <w:rFonts w:ascii="Consolas" w:hAnsi="Consolas"/>
                <w:color w:val="000000"/>
                <w:sz w:val="21"/>
                <w:szCs w:val="21"/>
                <w:lang w:eastAsia="en-US" w:bidi="ar-SA"/>
              </w:rPr>
            </w:pPr>
          </w:p>
          <w:p w14:paraId="07741E50" w14:textId="77777777" w:rsidR="00E845C2" w:rsidRPr="00E845C2" w:rsidRDefault="00E845C2" w:rsidP="00E845C2">
            <w:pPr>
              <w:rPr>
                <w:rFonts w:ascii="Consolas" w:hAnsi="Consolas"/>
              </w:rPr>
            </w:pPr>
          </w:p>
          <w:p w14:paraId="50FFF726" w14:textId="77777777" w:rsidR="00E845C2" w:rsidRPr="00E845C2" w:rsidRDefault="00E845C2" w:rsidP="00E845C2">
            <w:pPr>
              <w:rPr>
                <w:rFonts w:ascii="Consolas" w:hAnsi="Consolas"/>
              </w:rPr>
            </w:pPr>
          </w:p>
          <w:p w14:paraId="06B95509" w14:textId="77777777" w:rsidR="00E845C2" w:rsidRPr="00E845C2" w:rsidRDefault="00E845C2" w:rsidP="00E845C2">
            <w:pPr>
              <w:rPr>
                <w:rFonts w:ascii="Consolas" w:hAnsi="Consolas"/>
              </w:rPr>
            </w:pPr>
          </w:p>
          <w:p w14:paraId="0EFFE0C9" w14:textId="7B00F6AA" w:rsidR="00E845C2" w:rsidRDefault="00E845C2" w:rsidP="00E845C2">
            <w:pPr>
              <w:rPr>
                <w:rFonts w:ascii="Consolas" w:hAnsi="Consolas"/>
              </w:rPr>
            </w:pPr>
          </w:p>
          <w:p w14:paraId="6F03DD5B" w14:textId="024FCC58" w:rsidR="009A7125" w:rsidRDefault="009A7125" w:rsidP="00E845C2">
            <w:pPr>
              <w:rPr>
                <w:rFonts w:ascii="Consolas" w:hAnsi="Consolas"/>
              </w:rPr>
            </w:pPr>
          </w:p>
          <w:p w14:paraId="4A5F0F2E" w14:textId="3BD62EEE" w:rsidR="009A7125" w:rsidRDefault="009A7125" w:rsidP="00E845C2">
            <w:pPr>
              <w:rPr>
                <w:rFonts w:ascii="Consolas" w:hAnsi="Consolas"/>
              </w:rPr>
            </w:pPr>
          </w:p>
          <w:p w14:paraId="22D33B6D" w14:textId="1C9B8BB5" w:rsidR="009A7125" w:rsidRDefault="009A7125" w:rsidP="00E845C2">
            <w:pPr>
              <w:rPr>
                <w:rFonts w:ascii="Consolas" w:hAnsi="Consolas"/>
              </w:rPr>
            </w:pPr>
          </w:p>
          <w:p w14:paraId="164B60B2" w14:textId="64C93A25" w:rsidR="009A7125" w:rsidRDefault="009A7125" w:rsidP="00E845C2">
            <w:pPr>
              <w:rPr>
                <w:rFonts w:ascii="Consolas" w:hAnsi="Consolas"/>
              </w:rPr>
            </w:pPr>
          </w:p>
          <w:p w14:paraId="16C88119" w14:textId="77777777" w:rsidR="009A7125" w:rsidRPr="00E845C2" w:rsidRDefault="009A7125" w:rsidP="00E845C2">
            <w:pPr>
              <w:rPr>
                <w:rFonts w:ascii="Consolas" w:hAnsi="Consolas"/>
              </w:rPr>
            </w:pPr>
          </w:p>
          <w:p w14:paraId="095F4070" w14:textId="77777777" w:rsidR="00E845C2" w:rsidRPr="00E845C2" w:rsidRDefault="00E845C2" w:rsidP="00E845C2">
            <w:pPr>
              <w:rPr>
                <w:rFonts w:ascii="Consolas" w:hAnsi="Consolas"/>
              </w:rPr>
            </w:pPr>
          </w:p>
          <w:p w14:paraId="19F0368E" w14:textId="77777777" w:rsidR="009A7125" w:rsidRPr="00E845C2" w:rsidRDefault="009A7125" w:rsidP="00E845C2">
            <w:pPr>
              <w:rPr>
                <w:rFonts w:ascii="Consolas" w:hAnsi="Consolas"/>
              </w:rPr>
            </w:pPr>
          </w:p>
          <w:p w14:paraId="5C9A1C03" w14:textId="77777777" w:rsidR="00E845C2" w:rsidRPr="00E845C2" w:rsidRDefault="00E845C2" w:rsidP="00E845C2">
            <w:pPr>
              <w:rPr>
                <w:rFonts w:ascii="Consolas" w:hAnsi="Consolas"/>
              </w:rPr>
            </w:pPr>
          </w:p>
          <w:p w14:paraId="1F31952E" w14:textId="77777777" w:rsidR="00E845C2" w:rsidRPr="00E845C2" w:rsidRDefault="00E845C2" w:rsidP="00E845C2">
            <w:pPr>
              <w:rPr>
                <w:rFonts w:ascii="Consolas" w:hAnsi="Consolas"/>
              </w:rPr>
            </w:pPr>
          </w:p>
          <w:p w14:paraId="4C34C360" w14:textId="77777777" w:rsidR="00E845C2" w:rsidRPr="00E845C2" w:rsidRDefault="00E845C2" w:rsidP="00E845C2">
            <w:pPr>
              <w:rPr>
                <w:rFonts w:ascii="Consolas" w:hAnsi="Consolas"/>
              </w:rPr>
            </w:pPr>
          </w:p>
          <w:p w14:paraId="1F382686" w14:textId="77777777" w:rsidR="00E845C2" w:rsidRPr="00E845C2" w:rsidRDefault="00E845C2" w:rsidP="00E845C2">
            <w:pPr>
              <w:rPr>
                <w:rFonts w:ascii="Consolas" w:hAnsi="Consolas"/>
              </w:rPr>
            </w:pPr>
            <w:r w:rsidRPr="00E845C2">
              <w:rPr>
                <w:rFonts w:ascii="Consolas" w:hAnsi="Consolas"/>
              </w:rPr>
              <w:t xml:space="preserve">     }</w:t>
            </w:r>
          </w:p>
          <w:p w14:paraId="1F2FC017" w14:textId="007DF3DC" w:rsidR="000B49B0" w:rsidRDefault="00E845C2" w:rsidP="009A7125">
            <w:pPr>
              <w:pStyle w:val="TableContents"/>
              <w:snapToGrid w:val="0"/>
            </w:pPr>
            <w:r>
              <w:t>}</w:t>
            </w:r>
          </w:p>
        </w:tc>
      </w:tr>
    </w:tbl>
    <w:p w14:paraId="0D7E008A" w14:textId="35E76E92" w:rsidR="008510A8" w:rsidRDefault="008510A8"/>
    <w:p w14:paraId="0A89B8F9" w14:textId="77777777" w:rsidR="008510A8" w:rsidRDefault="008510A8"/>
    <w:p w14:paraId="0C5BAF49" w14:textId="77777777" w:rsidR="008510A8" w:rsidRDefault="008510A8"/>
    <w:p w14:paraId="30BB7165" w14:textId="77777777" w:rsidR="00073914" w:rsidRDefault="00073914"/>
    <w:sectPr w:rsidR="00073914">
      <w:footerReference w:type="default" r:id="rId8"/>
      <w:headerReference w:type="firs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6110BE" w14:textId="77777777" w:rsidR="008034A2" w:rsidRDefault="008034A2">
      <w:r>
        <w:separator/>
      </w:r>
    </w:p>
  </w:endnote>
  <w:endnote w:type="continuationSeparator" w:id="0">
    <w:p w14:paraId="78B09481" w14:textId="77777777" w:rsidR="008034A2" w:rsidRDefault="00803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Arial Unicode MS"/>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A6128" w14:textId="77777777" w:rsidR="00021243" w:rsidRDefault="00021243" w:rsidP="00021243">
    <w:pPr>
      <w:pBdr>
        <w:bottom w:val="single" w:sz="4" w:space="2" w:color="000000" w:shadow="1"/>
      </w:pBdr>
      <w:tabs>
        <w:tab w:val="center" w:pos="4986"/>
        <w:tab w:val="right" w:pos="9972"/>
      </w:tabs>
      <w:rPr>
        <w:rFonts w:eastAsia="Liberation Serif" w:cs="Liberation Serif"/>
        <w:color w:val="000000"/>
      </w:rPr>
    </w:pPr>
  </w:p>
  <w:p w14:paraId="41CE26AE" w14:textId="77777777" w:rsidR="00021243" w:rsidRDefault="00021243" w:rsidP="00021243">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interactive programs that collect, store, and use keyboard input</w:t>
    </w:r>
  </w:p>
  <w:p w14:paraId="1CAEB150" w14:textId="77777777" w:rsidR="00021243" w:rsidRDefault="00021243" w:rsidP="00021243">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6F5F2AE8" w14:textId="45686AEA" w:rsidR="00494755" w:rsidRDefault="0049475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B23F5C" w14:textId="77777777" w:rsidR="00021243" w:rsidRDefault="00021243" w:rsidP="00021243">
    <w:pPr>
      <w:pBdr>
        <w:bottom w:val="single" w:sz="4" w:space="2" w:color="000000" w:shadow="1"/>
      </w:pBdr>
      <w:tabs>
        <w:tab w:val="center" w:pos="4986"/>
        <w:tab w:val="right" w:pos="9972"/>
      </w:tabs>
      <w:rPr>
        <w:rFonts w:eastAsia="Liberation Serif" w:cs="Liberation Serif"/>
        <w:color w:val="000000"/>
      </w:rPr>
    </w:pPr>
  </w:p>
  <w:p w14:paraId="48359D44" w14:textId="77777777" w:rsidR="00021243" w:rsidRDefault="00021243" w:rsidP="00021243">
    <w:pPr>
      <w:pStyle w:val="Footer"/>
      <w:rPr>
        <w:rFonts w:asciiTheme="majorHAnsi" w:hAnsiTheme="majorHAnsi" w:cstheme="majorHAnsi"/>
        <w:color w:val="808080" w:themeColor="background1" w:themeShade="80"/>
        <w:szCs w:val="20"/>
      </w:rPr>
    </w:pPr>
    <w:r>
      <w:rPr>
        <w:rFonts w:asciiTheme="majorHAnsi" w:hAnsiTheme="majorHAnsi" w:cstheme="majorHAnsi"/>
        <w:b/>
        <w:color w:val="F58220"/>
        <w:szCs w:val="20"/>
      </w:rPr>
      <w:t xml:space="preserve">SC:  </w:t>
    </w:r>
    <w:r>
      <w:rPr>
        <w:rFonts w:asciiTheme="majorHAnsi" w:hAnsiTheme="majorHAnsi" w:cstheme="majorHAnsi"/>
        <w:color w:val="808080" w:themeColor="background1" w:themeShade="80"/>
        <w:szCs w:val="20"/>
      </w:rPr>
      <w:t>I can create interactive programs that collect, store, and use keyboard input</w:t>
    </w:r>
  </w:p>
  <w:p w14:paraId="4BDF024F" w14:textId="77777777" w:rsidR="00021243" w:rsidRDefault="00021243" w:rsidP="00021243">
    <w:pPr>
      <w:pStyle w:val="Footer"/>
      <w:rPr>
        <w:rFonts w:asciiTheme="majorHAnsi" w:hAnsiTheme="majorHAnsi" w:cstheme="majorHAnsi"/>
        <w:szCs w:val="20"/>
      </w:rPr>
    </w:pPr>
    <w:r>
      <w:rPr>
        <w:rFonts w:asciiTheme="majorHAnsi" w:hAnsiTheme="majorHAnsi" w:cstheme="majorHAnsi"/>
        <w:bCs/>
        <w:color w:val="808080"/>
        <w:szCs w:val="20"/>
      </w:rPr>
      <w:t xml:space="preserve">© The </w:t>
    </w:r>
    <w:r>
      <w:rPr>
        <w:rFonts w:ascii="Cooper Black" w:hAnsi="Cooper Black" w:cstheme="majorHAnsi"/>
        <w:b/>
        <w:color w:val="00B050"/>
        <w:szCs w:val="20"/>
      </w:rPr>
      <w:t>learn</w:t>
    </w:r>
    <w:r>
      <w:rPr>
        <w:rFonts w:asciiTheme="majorHAnsi" w:hAnsiTheme="majorHAnsi" w:cstheme="majorHAnsi"/>
        <w:bCs/>
        <w:color w:val="808080"/>
        <w:szCs w:val="20"/>
      </w:rPr>
      <w:t xml:space="preserve"> Project</w:t>
    </w:r>
  </w:p>
  <w:p w14:paraId="104CFE8A" w14:textId="4BFA7DA0" w:rsidR="00494755" w:rsidRDefault="00494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84BF55" w14:textId="77777777" w:rsidR="008034A2" w:rsidRDefault="008034A2">
      <w:r>
        <w:separator/>
      </w:r>
    </w:p>
  </w:footnote>
  <w:footnote w:type="continuationSeparator" w:id="0">
    <w:p w14:paraId="44DCD591" w14:textId="77777777" w:rsidR="008034A2" w:rsidRDefault="00803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86821C" w14:textId="687EF5F0" w:rsidR="00494755" w:rsidRDefault="00021243">
    <w:pPr>
      <w:pStyle w:val="Header"/>
    </w:pPr>
    <w:r>
      <w:t>Skill Check 6 Review FRQ Solutions</w:t>
    </w:r>
  </w:p>
  <w:p w14:paraId="6F3A1AED" w14:textId="77777777" w:rsidR="00494755" w:rsidRDefault="00073914">
    <w:pPr>
      <w:pStyle w:val="Header"/>
      <w:pBdr>
        <w:top w:val="none" w:sz="0" w:space="0" w:color="000000"/>
        <w:left w:val="none" w:sz="0" w:space="0" w:color="000000"/>
        <w:bottom w:val="single" w:sz="12" w:space="1" w:color="000000"/>
        <w:right w:val="none" w:sz="0" w:space="0" w:color="000000"/>
      </w:pBdr>
    </w:pPr>
    <w:r>
      <w:t xml:space="preserve">AP Computer Science A                                    </w:t>
    </w:r>
  </w:p>
  <w:p w14:paraId="2327DD20" w14:textId="77777777" w:rsidR="00494755" w:rsidRDefault="00494755">
    <w:pPr>
      <w:pStyle w:val="Header"/>
      <w:pBdr>
        <w:top w:val="none" w:sz="0" w:space="0" w:color="000000"/>
        <w:left w:val="none" w:sz="0" w:space="0" w:color="000000"/>
        <w:bottom w:val="single" w:sz="12" w:space="1" w:color="000000"/>
        <w:right w:val="none" w:sz="0" w:space="0" w:color="000000"/>
      </w:pBdr>
    </w:pPr>
  </w:p>
  <w:p w14:paraId="4B5AE52C" w14:textId="77777777" w:rsidR="00494755" w:rsidRDefault="00073914">
    <w:pPr>
      <w:pStyle w:val="Header"/>
      <w:pBdr>
        <w:top w:val="none" w:sz="0" w:space="0" w:color="000000"/>
        <w:left w:val="none" w:sz="0" w:space="0" w:color="000000"/>
        <w:bottom w:val="single" w:sz="12" w:space="1" w:color="000000"/>
        <w:right w:val="none" w:sz="0" w:space="0" w:color="000000"/>
      </w:pBdr>
    </w:pPr>
    <w:r>
      <w:t xml:space="preserve">Name _________________________________________________________________ Period__________ </w:t>
    </w:r>
  </w:p>
  <w:p w14:paraId="7916ACF0" w14:textId="77777777" w:rsidR="00494755" w:rsidRDefault="004947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
      <w:numFmt w:val="lowerLetter"/>
      <w:lvlText w:val="%1)"/>
      <w:lvlJc w:val="left"/>
      <w:pPr>
        <w:tabs>
          <w:tab w:val="num" w:pos="720"/>
        </w:tabs>
        <w:ind w:left="720" w:hanging="360"/>
      </w:pPr>
      <w:rPr>
        <w:rFonts w:ascii="Times New Roman" w:eastAsia="Times New Roman" w:hAnsi="Times New Roman" w:cs="Times New Roman"/>
        <w:sz w:val="22"/>
        <w:szCs w:val="22"/>
      </w:rPr>
    </w:lvl>
    <w:lvl w:ilvl="1">
      <w:start w:val="1"/>
      <w:numFmt w:val="lowerLetter"/>
      <w:lvlText w:val=" %2)"/>
      <w:lvlJc w:val="left"/>
      <w:pPr>
        <w:tabs>
          <w:tab w:val="num" w:pos="1080"/>
        </w:tabs>
        <w:ind w:left="1080" w:hanging="360"/>
      </w:pPr>
    </w:lvl>
    <w:lvl w:ilvl="2">
      <w:start w:val="1"/>
      <w:numFmt w:val="bullet"/>
      <w:lvlText w:val=""/>
      <w:lvlJc w:val="left"/>
      <w:pPr>
        <w:tabs>
          <w:tab w:val="num" w:pos="1440"/>
        </w:tabs>
        <w:ind w:left="1440" w:hanging="360"/>
      </w:pPr>
      <w:rPr>
        <w:rFonts w:ascii="Symbol" w:hAnsi="Symbol" w:cs="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Symbol" w:hAnsi="Symbol" w:cs="Symbol"/>
      </w:rPr>
    </w:lvl>
    <w:lvl w:ilvl="5">
      <w:start w:val="1"/>
      <w:numFmt w:val="bullet"/>
      <w:lvlText w:val=""/>
      <w:lvlJc w:val="left"/>
      <w:pPr>
        <w:tabs>
          <w:tab w:val="num" w:pos="2520"/>
        </w:tabs>
        <w:ind w:left="2520" w:hanging="360"/>
      </w:pPr>
      <w:rPr>
        <w:rFonts w:ascii="Symbol" w:hAnsi="Symbol" w:cs="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Symbol" w:hAnsi="Symbol" w:cs="Symbol"/>
      </w:rPr>
    </w:lvl>
    <w:lvl w:ilvl="8">
      <w:start w:val="1"/>
      <w:numFmt w:val="bullet"/>
      <w:lvlText w:val=""/>
      <w:lvlJc w:val="left"/>
      <w:pPr>
        <w:tabs>
          <w:tab w:val="num" w:pos="3600"/>
        </w:tabs>
        <w:ind w:left="3600" w:hanging="360"/>
      </w:pPr>
      <w:rPr>
        <w:rFonts w:ascii="Symbol" w:hAnsi="Symbol" w:cs="Symbol"/>
      </w:rPr>
    </w:lvl>
  </w:abstractNum>
  <w:abstractNum w:abstractNumId="1" w15:restartNumberingAfterBreak="0">
    <w:nsid w:val="00000002"/>
    <w:multiLevelType w:val="singleLevel"/>
    <w:tmpl w:val="00000002"/>
    <w:name w:val="WW8Num3"/>
    <w:lvl w:ilvl="0">
      <w:start w:val="2"/>
      <w:numFmt w:val="decimal"/>
      <w:lvlText w:val="%1."/>
      <w:lvlJc w:val="left"/>
      <w:pPr>
        <w:tabs>
          <w:tab w:val="num" w:pos="0"/>
        </w:tabs>
        <w:ind w:left="720" w:hanging="360"/>
      </w:pPr>
      <w:rPr>
        <w:rFonts w:hint="default"/>
        <w:sz w:val="22"/>
        <w:szCs w:val="22"/>
      </w:rPr>
    </w:lvl>
  </w:abstractNum>
  <w:abstractNum w:abstractNumId="2" w15:restartNumberingAfterBreak="0">
    <w:nsid w:val="00000003"/>
    <w:multiLevelType w:val="singleLevel"/>
    <w:tmpl w:val="00000003"/>
    <w:name w:val="WW8Num4"/>
    <w:lvl w:ilvl="0">
      <w:start w:val="1"/>
      <w:numFmt w:val="lowerLetter"/>
      <w:lvlText w:val="(%1)"/>
      <w:lvlJc w:val="left"/>
      <w:pPr>
        <w:tabs>
          <w:tab w:val="num" w:pos="0"/>
        </w:tabs>
        <w:ind w:left="720" w:hanging="360"/>
      </w:pPr>
      <w:rPr>
        <w:rFonts w:hint="default"/>
        <w:sz w:val="22"/>
        <w:szCs w:val="22"/>
      </w:rPr>
    </w:lvl>
  </w:abstractNum>
  <w:abstractNum w:abstractNumId="3" w15:restartNumberingAfterBreak="0">
    <w:nsid w:val="00000004"/>
    <w:multiLevelType w:val="singleLevel"/>
    <w:tmpl w:val="00000004"/>
    <w:name w:val="WW8Num5"/>
    <w:lvl w:ilvl="0">
      <w:start w:val="1"/>
      <w:numFmt w:val="decimal"/>
      <w:lvlText w:val="%1."/>
      <w:lvlJc w:val="left"/>
      <w:pPr>
        <w:tabs>
          <w:tab w:val="num" w:pos="0"/>
        </w:tabs>
        <w:ind w:left="720" w:hanging="360"/>
      </w:pPr>
      <w:rPr>
        <w:rFonts w:hint="default"/>
        <w:sz w:val="22"/>
        <w:szCs w:val="22"/>
      </w:rPr>
    </w:lvl>
  </w:abstractNum>
  <w:abstractNum w:abstractNumId="4" w15:restartNumberingAfterBreak="0">
    <w:nsid w:val="00000005"/>
    <w:multiLevelType w:val="multilevel"/>
    <w:tmpl w:val="00000005"/>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5E63EE0"/>
    <w:multiLevelType w:val="hybridMultilevel"/>
    <w:tmpl w:val="8B002960"/>
    <w:lvl w:ilvl="0" w:tplc="65C002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C514D2"/>
    <w:multiLevelType w:val="hybridMultilevel"/>
    <w:tmpl w:val="F3CC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71C"/>
    <w:rsid w:val="00021243"/>
    <w:rsid w:val="00073914"/>
    <w:rsid w:val="000B49B0"/>
    <w:rsid w:val="003A65BD"/>
    <w:rsid w:val="00494755"/>
    <w:rsid w:val="008034A2"/>
    <w:rsid w:val="0084571C"/>
    <w:rsid w:val="008510A8"/>
    <w:rsid w:val="00952DD4"/>
    <w:rsid w:val="00971B12"/>
    <w:rsid w:val="009A7125"/>
    <w:rsid w:val="00A966FE"/>
    <w:rsid w:val="00BB7B39"/>
    <w:rsid w:val="00C85F93"/>
    <w:rsid w:val="00D54FAC"/>
    <w:rsid w:val="00E56D69"/>
    <w:rsid w:val="00E845C2"/>
    <w:rsid w:val="00EE1EBC"/>
    <w:rsid w:val="00FE7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38224A1"/>
  <w15:chartTrackingRefBased/>
  <w15:docId w15:val="{C2779815-A491-449B-96A8-266CA8C1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eastAsia="Times New Roman" w:hAnsi="Times New Roman" w:cs="Times New Roman"/>
      <w:sz w:val="22"/>
      <w:szCs w:val="22"/>
    </w:rPr>
  </w:style>
  <w:style w:type="character" w:customStyle="1" w:styleId="WW8Num1z1">
    <w:name w:val="WW8Num1z1"/>
  </w:style>
  <w:style w:type="character" w:customStyle="1" w:styleId="WW8Num1z2">
    <w:name w:val="WW8Num1z2"/>
    <w:rPr>
      <w:rFonts w:ascii="Symbol" w:hAnsi="Symbol" w:cs="Symbol"/>
    </w:rPr>
  </w:style>
  <w:style w:type="character" w:customStyle="1" w:styleId="WW8Num2z0">
    <w:name w:val="WW8Num2z0"/>
    <w:rPr>
      <w:rFonts w:ascii="Times New Roman" w:eastAsia="Times New Roman" w:hAnsi="Times New Roman" w:cs="Times New Roman"/>
      <w:sz w:val="22"/>
      <w:szCs w:val="22"/>
    </w:rPr>
  </w:style>
  <w:style w:type="character" w:customStyle="1" w:styleId="WW8Num3z0">
    <w:name w:val="WW8Num3z0"/>
    <w:rPr>
      <w:rFonts w:hint="default"/>
      <w:sz w:val="22"/>
      <w:szCs w:val="22"/>
    </w:rPr>
  </w:style>
  <w:style w:type="character" w:customStyle="1" w:styleId="WW8Num4z0">
    <w:name w:val="WW8Num4z0"/>
    <w:rPr>
      <w:rFonts w:hint="default"/>
      <w:sz w:val="22"/>
      <w:szCs w:val="22"/>
    </w:rPr>
  </w:style>
  <w:style w:type="character" w:customStyle="1" w:styleId="WW8Num5z0">
    <w:name w:val="WW8Num5z0"/>
    <w:rPr>
      <w:rFonts w:hint="default"/>
      <w:sz w:val="22"/>
      <w:szCs w:val="22"/>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7z0">
    <w:name w:val="WW8Num7z0"/>
    <w:rPr>
      <w:rFonts w:hint="default"/>
      <w:sz w:val="22"/>
      <w:szCs w:val="22"/>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style>
  <w:style w:type="character" w:customStyle="1" w:styleId="WW8Num8z2">
    <w:name w:val="WW8Num8z2"/>
    <w:rPr>
      <w:rFonts w:ascii="Symbol" w:hAnsi="Symbol" w:cs="Symbol"/>
    </w:rPr>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sz w:val="22"/>
      <w:szCs w:val="22"/>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1">
    <w:name w:val="WW-Default Paragraph Font1"/>
  </w:style>
  <w:style w:type="character" w:customStyle="1" w:styleId="NumberingSymbols">
    <w:name w:val="Numbering Symbols"/>
  </w:style>
  <w:style w:type="character" w:customStyle="1" w:styleId="BalloonTextChar">
    <w:name w:val="Balloon Text Char"/>
    <w:rPr>
      <w:rFonts w:ascii="Segoe UI" w:hAnsi="Segoe UI" w:cs="Mangal"/>
      <w:sz w:val="18"/>
      <w:szCs w:val="16"/>
      <w:lang w:eastAsia="zh-CN" w:bidi="hi-IN"/>
    </w:rPr>
  </w:style>
  <w:style w:type="character" w:customStyle="1" w:styleId="Bullets">
    <w:name w:val="Bullets"/>
    <w:rPr>
      <w:rFonts w:ascii="OpenSymbol" w:eastAsia="OpenSymbol" w:hAnsi="OpenSymbol" w:cs="OpenSymbol"/>
    </w:rPr>
  </w:style>
  <w:style w:type="character" w:customStyle="1" w:styleId="SourceText">
    <w:name w:val="Source Text"/>
    <w:rPr>
      <w:rFonts w:ascii="Liberation Mono" w:eastAsia="DejaVu Sans Mono" w:hAnsi="Liberation Mono" w:cs="Liberation Mono"/>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pPr>
      <w:suppressLineNumbers/>
    </w:pPr>
    <w:rPr>
      <w:rFonts w:cs="FreeSans"/>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rPr>
      <w:rFonts w:ascii="Segoe UI" w:hAnsi="Segoe UI" w:cs="Mangal"/>
      <w:sz w:val="18"/>
      <w:szCs w:val="16"/>
    </w:rPr>
  </w:style>
  <w:style w:type="paragraph" w:customStyle="1" w:styleId="PreformattedText">
    <w:name w:val="Preformatted Text"/>
    <w:basedOn w:val="Normal"/>
    <w:rPr>
      <w:rFonts w:ascii="Liberation Mono" w:eastAsia="DejaVu Sans Mono" w:hAnsi="Liberation Mono" w:cs="Liberation Mono"/>
      <w:szCs w:val="20"/>
    </w:rPr>
  </w:style>
  <w:style w:type="paragraph" w:styleId="ListParagraph">
    <w:name w:val="List Paragraph"/>
    <w:basedOn w:val="Normal"/>
    <w:uiPriority w:val="34"/>
    <w:qFormat/>
    <w:rsid w:val="00E56D69"/>
    <w:pPr>
      <w:ind w:left="720"/>
      <w:contextualSpacing/>
    </w:pPr>
    <w:rPr>
      <w:rFonts w:cs="Mangal"/>
    </w:rPr>
  </w:style>
  <w:style w:type="table" w:styleId="TableGrid">
    <w:name w:val="Table Grid"/>
    <w:basedOn w:val="TableNormal"/>
    <w:uiPriority w:val="39"/>
    <w:rsid w:val="00952D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021243"/>
    <w:rPr>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3300073">
      <w:bodyDiv w:val="1"/>
      <w:marLeft w:val="0"/>
      <w:marRight w:val="0"/>
      <w:marTop w:val="0"/>
      <w:marBottom w:val="0"/>
      <w:divBdr>
        <w:top w:val="none" w:sz="0" w:space="0" w:color="auto"/>
        <w:left w:val="none" w:sz="0" w:space="0" w:color="auto"/>
        <w:bottom w:val="none" w:sz="0" w:space="0" w:color="auto"/>
        <w:right w:val="none" w:sz="0" w:space="0" w:color="auto"/>
      </w:divBdr>
      <w:divsChild>
        <w:div w:id="836766509">
          <w:marLeft w:val="0"/>
          <w:marRight w:val="0"/>
          <w:marTop w:val="0"/>
          <w:marBottom w:val="0"/>
          <w:divBdr>
            <w:top w:val="none" w:sz="0" w:space="0" w:color="auto"/>
            <w:left w:val="none" w:sz="0" w:space="0" w:color="auto"/>
            <w:bottom w:val="none" w:sz="0" w:space="0" w:color="auto"/>
            <w:right w:val="none" w:sz="0" w:space="0" w:color="auto"/>
          </w:divBdr>
          <w:divsChild>
            <w:div w:id="245699370">
              <w:marLeft w:val="0"/>
              <w:marRight w:val="0"/>
              <w:marTop w:val="0"/>
              <w:marBottom w:val="0"/>
              <w:divBdr>
                <w:top w:val="none" w:sz="0" w:space="0" w:color="auto"/>
                <w:left w:val="none" w:sz="0" w:space="0" w:color="auto"/>
                <w:bottom w:val="none" w:sz="0" w:space="0" w:color="auto"/>
                <w:right w:val="none" w:sz="0" w:space="0" w:color="auto"/>
              </w:divBdr>
            </w:div>
            <w:div w:id="1350793977">
              <w:marLeft w:val="0"/>
              <w:marRight w:val="0"/>
              <w:marTop w:val="0"/>
              <w:marBottom w:val="0"/>
              <w:divBdr>
                <w:top w:val="none" w:sz="0" w:space="0" w:color="auto"/>
                <w:left w:val="none" w:sz="0" w:space="0" w:color="auto"/>
                <w:bottom w:val="none" w:sz="0" w:space="0" w:color="auto"/>
                <w:right w:val="none" w:sz="0" w:space="0" w:color="auto"/>
              </w:divBdr>
            </w:div>
            <w:div w:id="1168442948">
              <w:marLeft w:val="0"/>
              <w:marRight w:val="0"/>
              <w:marTop w:val="0"/>
              <w:marBottom w:val="0"/>
              <w:divBdr>
                <w:top w:val="none" w:sz="0" w:space="0" w:color="auto"/>
                <w:left w:val="none" w:sz="0" w:space="0" w:color="auto"/>
                <w:bottom w:val="none" w:sz="0" w:space="0" w:color="auto"/>
                <w:right w:val="none" w:sz="0" w:space="0" w:color="auto"/>
              </w:divBdr>
            </w:div>
            <w:div w:id="1825701917">
              <w:marLeft w:val="0"/>
              <w:marRight w:val="0"/>
              <w:marTop w:val="0"/>
              <w:marBottom w:val="0"/>
              <w:divBdr>
                <w:top w:val="none" w:sz="0" w:space="0" w:color="auto"/>
                <w:left w:val="none" w:sz="0" w:space="0" w:color="auto"/>
                <w:bottom w:val="none" w:sz="0" w:space="0" w:color="auto"/>
                <w:right w:val="none" w:sz="0" w:space="0" w:color="auto"/>
              </w:divBdr>
            </w:div>
            <w:div w:id="1336809708">
              <w:marLeft w:val="0"/>
              <w:marRight w:val="0"/>
              <w:marTop w:val="0"/>
              <w:marBottom w:val="0"/>
              <w:divBdr>
                <w:top w:val="none" w:sz="0" w:space="0" w:color="auto"/>
                <w:left w:val="none" w:sz="0" w:space="0" w:color="auto"/>
                <w:bottom w:val="none" w:sz="0" w:space="0" w:color="auto"/>
                <w:right w:val="none" w:sz="0" w:space="0" w:color="auto"/>
              </w:divBdr>
            </w:div>
            <w:div w:id="791173396">
              <w:marLeft w:val="0"/>
              <w:marRight w:val="0"/>
              <w:marTop w:val="0"/>
              <w:marBottom w:val="0"/>
              <w:divBdr>
                <w:top w:val="none" w:sz="0" w:space="0" w:color="auto"/>
                <w:left w:val="none" w:sz="0" w:space="0" w:color="auto"/>
                <w:bottom w:val="none" w:sz="0" w:space="0" w:color="auto"/>
                <w:right w:val="none" w:sz="0" w:space="0" w:color="auto"/>
              </w:divBdr>
            </w:div>
            <w:div w:id="106854317">
              <w:marLeft w:val="0"/>
              <w:marRight w:val="0"/>
              <w:marTop w:val="0"/>
              <w:marBottom w:val="0"/>
              <w:divBdr>
                <w:top w:val="none" w:sz="0" w:space="0" w:color="auto"/>
                <w:left w:val="none" w:sz="0" w:space="0" w:color="auto"/>
                <w:bottom w:val="none" w:sz="0" w:space="0" w:color="auto"/>
                <w:right w:val="none" w:sz="0" w:space="0" w:color="auto"/>
              </w:divBdr>
            </w:div>
            <w:div w:id="13882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49278">
      <w:bodyDiv w:val="1"/>
      <w:marLeft w:val="0"/>
      <w:marRight w:val="0"/>
      <w:marTop w:val="0"/>
      <w:marBottom w:val="0"/>
      <w:divBdr>
        <w:top w:val="none" w:sz="0" w:space="0" w:color="auto"/>
        <w:left w:val="none" w:sz="0" w:space="0" w:color="auto"/>
        <w:bottom w:val="none" w:sz="0" w:space="0" w:color="auto"/>
        <w:right w:val="none" w:sz="0" w:space="0" w:color="auto"/>
      </w:divBdr>
      <w:divsChild>
        <w:div w:id="1774934447">
          <w:marLeft w:val="0"/>
          <w:marRight w:val="0"/>
          <w:marTop w:val="0"/>
          <w:marBottom w:val="0"/>
          <w:divBdr>
            <w:top w:val="none" w:sz="0" w:space="0" w:color="auto"/>
            <w:left w:val="none" w:sz="0" w:space="0" w:color="auto"/>
            <w:bottom w:val="none" w:sz="0" w:space="0" w:color="auto"/>
            <w:right w:val="none" w:sz="0" w:space="0" w:color="auto"/>
          </w:divBdr>
          <w:divsChild>
            <w:div w:id="57554136">
              <w:marLeft w:val="0"/>
              <w:marRight w:val="0"/>
              <w:marTop w:val="0"/>
              <w:marBottom w:val="0"/>
              <w:divBdr>
                <w:top w:val="none" w:sz="0" w:space="0" w:color="auto"/>
                <w:left w:val="none" w:sz="0" w:space="0" w:color="auto"/>
                <w:bottom w:val="none" w:sz="0" w:space="0" w:color="auto"/>
                <w:right w:val="none" w:sz="0" w:space="0" w:color="auto"/>
              </w:divBdr>
            </w:div>
            <w:div w:id="1683235814">
              <w:marLeft w:val="0"/>
              <w:marRight w:val="0"/>
              <w:marTop w:val="0"/>
              <w:marBottom w:val="0"/>
              <w:divBdr>
                <w:top w:val="none" w:sz="0" w:space="0" w:color="auto"/>
                <w:left w:val="none" w:sz="0" w:space="0" w:color="auto"/>
                <w:bottom w:val="none" w:sz="0" w:space="0" w:color="auto"/>
                <w:right w:val="none" w:sz="0" w:space="0" w:color="auto"/>
              </w:divBdr>
            </w:div>
            <w:div w:id="1050418853">
              <w:marLeft w:val="0"/>
              <w:marRight w:val="0"/>
              <w:marTop w:val="0"/>
              <w:marBottom w:val="0"/>
              <w:divBdr>
                <w:top w:val="none" w:sz="0" w:space="0" w:color="auto"/>
                <w:left w:val="none" w:sz="0" w:space="0" w:color="auto"/>
                <w:bottom w:val="none" w:sz="0" w:space="0" w:color="auto"/>
                <w:right w:val="none" w:sz="0" w:space="0" w:color="auto"/>
              </w:divBdr>
            </w:div>
            <w:div w:id="740982652">
              <w:marLeft w:val="0"/>
              <w:marRight w:val="0"/>
              <w:marTop w:val="0"/>
              <w:marBottom w:val="0"/>
              <w:divBdr>
                <w:top w:val="none" w:sz="0" w:space="0" w:color="auto"/>
                <w:left w:val="none" w:sz="0" w:space="0" w:color="auto"/>
                <w:bottom w:val="none" w:sz="0" w:space="0" w:color="auto"/>
                <w:right w:val="none" w:sz="0" w:space="0" w:color="auto"/>
              </w:divBdr>
            </w:div>
            <w:div w:id="1750232578">
              <w:marLeft w:val="0"/>
              <w:marRight w:val="0"/>
              <w:marTop w:val="0"/>
              <w:marBottom w:val="0"/>
              <w:divBdr>
                <w:top w:val="none" w:sz="0" w:space="0" w:color="auto"/>
                <w:left w:val="none" w:sz="0" w:space="0" w:color="auto"/>
                <w:bottom w:val="none" w:sz="0" w:space="0" w:color="auto"/>
                <w:right w:val="none" w:sz="0" w:space="0" w:color="auto"/>
              </w:divBdr>
            </w:div>
            <w:div w:id="1878271395">
              <w:marLeft w:val="0"/>
              <w:marRight w:val="0"/>
              <w:marTop w:val="0"/>
              <w:marBottom w:val="0"/>
              <w:divBdr>
                <w:top w:val="none" w:sz="0" w:space="0" w:color="auto"/>
                <w:left w:val="none" w:sz="0" w:space="0" w:color="auto"/>
                <w:bottom w:val="none" w:sz="0" w:space="0" w:color="auto"/>
                <w:right w:val="none" w:sz="0" w:space="0" w:color="auto"/>
              </w:divBdr>
            </w:div>
            <w:div w:id="166770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F7F61-0EB8-4D56-8747-AA2C372C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heidi pluska</dc:creator>
  <cp:keywords/>
  <cp:lastModifiedBy>Heidi Pluska</cp:lastModifiedBy>
  <cp:revision>8</cp:revision>
  <cp:lastPrinted>2021-09-15T16:32:00Z</cp:lastPrinted>
  <dcterms:created xsi:type="dcterms:W3CDTF">2021-09-15T17:50:00Z</dcterms:created>
  <dcterms:modified xsi:type="dcterms:W3CDTF">2026-09-15T20:06:00Z</dcterms:modified>
</cp:coreProperties>
</file>