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25433719" w14:textId="77777777" w:rsidR="002C0C20" w:rsidRDefault="002C0C20" w:rsidP="00480817"/>
    <w:tbl>
      <w:tblPr>
        <w:tblW w:w="8896" w:type="dxa"/>
        <w:tblInd w:w="-20" w:type="dxa"/>
        <w:tblLayout w:type="fixed"/>
        <w:tblLook w:val="0000" w:firstRow="0" w:lastRow="0" w:firstColumn="0" w:lastColumn="0" w:noHBand="0" w:noVBand="0"/>
      </w:tblPr>
      <w:tblGrid>
        <w:gridCol w:w="4448"/>
        <w:gridCol w:w="4448"/>
      </w:tblGrid>
      <w:tr w:rsidR="00F67EBC" w14:paraId="1B4553E6" w14:textId="77777777" w:rsidTr="00F67EBC">
        <w:trPr>
          <w:trHeight w:val="449"/>
        </w:trPr>
        <w:tc>
          <w:tcPr>
            <w:tcW w:w="88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344B9B" w14:textId="3A2B1DB5" w:rsidR="00F67EBC" w:rsidRDefault="00030BD2">
            <w:pPr>
              <w:tabs>
                <w:tab w:val="left" w:pos="360"/>
              </w:tabs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1.  </w:t>
            </w:r>
            <w:r w:rsidR="00F67EBC">
              <w:rPr>
                <w:color w:val="000000"/>
                <w:szCs w:val="20"/>
              </w:rPr>
              <w:t xml:space="preserve">Refer to the Java Math Class Methods at the end of this exam.  Indicate what is printed for each of the following.   If an error occurs, indicate the </w:t>
            </w:r>
            <w:proofErr w:type="gramStart"/>
            <w:r w:rsidR="00F67EBC">
              <w:rPr>
                <w:color w:val="000000"/>
                <w:szCs w:val="20"/>
              </w:rPr>
              <w:t>error</w:t>
            </w:r>
            <w:proofErr w:type="gramEnd"/>
            <w:r w:rsidR="00F67EBC">
              <w:rPr>
                <w:color w:val="000000"/>
                <w:szCs w:val="20"/>
              </w:rPr>
              <w:t xml:space="preserve"> and provide an explanation</w:t>
            </w:r>
          </w:p>
        </w:tc>
      </w:tr>
      <w:tr w:rsidR="00F67EBC" w14:paraId="1169609D" w14:textId="77777777" w:rsidTr="00F67EBC">
        <w:trPr>
          <w:trHeight w:val="161"/>
        </w:trPr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E8CCEA3" w14:textId="63757542" w:rsidR="00F67EBC" w:rsidRPr="00F67EBC" w:rsidRDefault="00F67EBC">
            <w:pPr>
              <w:tabs>
                <w:tab w:val="left" w:pos="360"/>
              </w:tabs>
              <w:rPr>
                <w:b/>
                <w:bCs/>
              </w:rPr>
            </w:pPr>
            <w:r w:rsidRPr="00F67EBC">
              <w:rPr>
                <w:b/>
                <w:bCs/>
              </w:rPr>
              <w:t xml:space="preserve">Code 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340A0E5" w14:textId="1047E0DA" w:rsidR="00F67EBC" w:rsidRPr="00F67EBC" w:rsidRDefault="00F67EBC">
            <w:pPr>
              <w:tabs>
                <w:tab w:val="left" w:pos="360"/>
              </w:tabs>
              <w:rPr>
                <w:b/>
                <w:bCs/>
              </w:rPr>
            </w:pPr>
            <w:r w:rsidRPr="00F67EBC">
              <w:rPr>
                <w:b/>
                <w:bCs/>
              </w:rPr>
              <w:t>Output (If an error occurs, write “error</w:t>
            </w:r>
            <w:proofErr w:type="gramStart"/>
            <w:r w:rsidRPr="00F67EBC">
              <w:rPr>
                <w:b/>
                <w:bCs/>
              </w:rPr>
              <w:t>”</w:t>
            </w:r>
            <w:proofErr w:type="gramEnd"/>
            <w:r w:rsidRPr="00F67EBC">
              <w:rPr>
                <w:b/>
                <w:bCs/>
              </w:rPr>
              <w:t xml:space="preserve"> and provide an explanation)</w:t>
            </w:r>
          </w:p>
        </w:tc>
      </w:tr>
      <w:tr w:rsidR="00F67EBC" w14:paraId="70175E89" w14:textId="77777777" w:rsidTr="00D17B08">
        <w:trPr>
          <w:trHeight w:val="990"/>
        </w:trPr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9147B" w14:textId="1CC41084" w:rsidR="005133BD" w:rsidRPr="005133BD" w:rsidRDefault="005133BD" w:rsidP="005133B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Cs w:val="20"/>
                <w:lang w:eastAsia="en-US" w:bidi="ar-SA"/>
              </w:rPr>
            </w:pPr>
            <w:r w:rsidRPr="005133BD">
              <w:rPr>
                <w:rFonts w:ascii="Consolas" w:hAnsi="Consolas"/>
                <w:color w:val="0000FF"/>
                <w:szCs w:val="20"/>
                <w:lang w:eastAsia="en-US" w:bidi="ar-SA"/>
              </w:rPr>
              <w:t>int</w:t>
            </w:r>
            <w:r w:rsidRPr="005133BD">
              <w:rPr>
                <w:rFonts w:ascii="Consolas" w:hAnsi="Consolas"/>
                <w:color w:val="000000"/>
                <w:szCs w:val="20"/>
                <w:lang w:eastAsia="en-US" w:bidi="ar-SA"/>
              </w:rPr>
              <w:t xml:space="preserve"> x = </w:t>
            </w:r>
            <w:proofErr w:type="gramStart"/>
            <w:r w:rsidRPr="005133BD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5133BD">
              <w:rPr>
                <w:rFonts w:ascii="Consolas" w:hAnsi="Consolas"/>
                <w:color w:val="000000"/>
                <w:szCs w:val="20"/>
                <w:lang w:eastAsia="en-US" w:bidi="ar-SA"/>
              </w:rPr>
              <w:t>;</w:t>
            </w:r>
            <w:proofErr w:type="gramEnd"/>
          </w:p>
          <w:p w14:paraId="6463943D" w14:textId="5A46645C" w:rsidR="005133BD" w:rsidRPr="005133BD" w:rsidRDefault="005133BD" w:rsidP="005133B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Cs w:val="20"/>
                <w:lang w:eastAsia="en-US" w:bidi="ar-SA"/>
              </w:rPr>
            </w:pPr>
            <w:r w:rsidRPr="005133BD">
              <w:rPr>
                <w:rFonts w:ascii="Consolas" w:hAnsi="Consolas"/>
                <w:color w:val="0000FF"/>
                <w:szCs w:val="20"/>
                <w:lang w:eastAsia="en-US" w:bidi="ar-SA"/>
              </w:rPr>
              <w:t>int</w:t>
            </w:r>
            <w:r w:rsidRPr="005133BD">
              <w:rPr>
                <w:rFonts w:ascii="Consolas" w:hAnsi="Consolas"/>
                <w:color w:val="000000"/>
                <w:szCs w:val="20"/>
                <w:lang w:eastAsia="en-US" w:bidi="ar-SA"/>
              </w:rPr>
              <w:t xml:space="preserve"> y = </w:t>
            </w:r>
            <w:proofErr w:type="gramStart"/>
            <w:r w:rsidRPr="005133BD">
              <w:rPr>
                <w:rFonts w:ascii="Consolas" w:hAnsi="Consolas"/>
                <w:color w:val="098658"/>
                <w:szCs w:val="20"/>
                <w:lang w:eastAsia="en-US" w:bidi="ar-SA"/>
              </w:rPr>
              <w:t>200</w:t>
            </w:r>
            <w:r w:rsidRPr="005133BD">
              <w:rPr>
                <w:rFonts w:ascii="Consolas" w:hAnsi="Consolas"/>
                <w:color w:val="000000"/>
                <w:szCs w:val="20"/>
                <w:lang w:eastAsia="en-US" w:bidi="ar-SA"/>
              </w:rPr>
              <w:t>;</w:t>
            </w:r>
            <w:proofErr w:type="gramEnd"/>
          </w:p>
          <w:p w14:paraId="5B3AD508" w14:textId="363DB2E7" w:rsidR="005133BD" w:rsidRPr="005133BD" w:rsidRDefault="005133BD" w:rsidP="005133B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Cs w:val="20"/>
                <w:lang w:eastAsia="en-US" w:bidi="ar-SA"/>
              </w:rPr>
            </w:pPr>
            <w:r w:rsidRPr="005133BD">
              <w:rPr>
                <w:rFonts w:ascii="Consolas" w:hAnsi="Consolas"/>
                <w:color w:val="0000FF"/>
                <w:szCs w:val="20"/>
                <w:lang w:eastAsia="en-US" w:bidi="ar-SA"/>
              </w:rPr>
              <w:t>double</w:t>
            </w:r>
            <w:r w:rsidRPr="005133BD">
              <w:rPr>
                <w:rFonts w:ascii="Consolas" w:hAnsi="Consolas"/>
                <w:color w:val="000000"/>
                <w:szCs w:val="20"/>
                <w:lang w:eastAsia="en-US" w:bidi="ar-SA"/>
              </w:rPr>
              <w:t xml:space="preserve"> z = </w:t>
            </w:r>
            <w:proofErr w:type="spellStart"/>
            <w:proofErr w:type="gramStart"/>
            <w:r w:rsidRPr="005133BD">
              <w:rPr>
                <w:rFonts w:ascii="Consolas" w:hAnsi="Consolas"/>
                <w:color w:val="000000"/>
                <w:szCs w:val="20"/>
                <w:lang w:eastAsia="en-US" w:bidi="ar-SA"/>
              </w:rPr>
              <w:t>Math.min</w:t>
            </w:r>
            <w:proofErr w:type="spellEnd"/>
            <w:r w:rsidRPr="005133BD">
              <w:rPr>
                <w:rFonts w:ascii="Consolas" w:hAnsi="Consolas"/>
                <w:color w:val="000000"/>
                <w:szCs w:val="20"/>
                <w:lang w:eastAsia="en-US" w:bidi="ar-SA"/>
              </w:rPr>
              <w:t>(</w:t>
            </w:r>
            <w:proofErr w:type="gramEnd"/>
            <w:r w:rsidRPr="005133BD">
              <w:rPr>
                <w:rFonts w:ascii="Consolas" w:hAnsi="Consolas"/>
                <w:color w:val="000000"/>
                <w:szCs w:val="20"/>
                <w:lang w:eastAsia="en-US" w:bidi="ar-SA"/>
              </w:rPr>
              <w:t>x, y);</w:t>
            </w:r>
          </w:p>
          <w:p w14:paraId="7FA14B47" w14:textId="3CC8EF5A" w:rsidR="00F67EBC" w:rsidRPr="005133BD" w:rsidRDefault="005133BD" w:rsidP="005133B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proofErr w:type="spellStart"/>
            <w:r w:rsidRPr="005133BD">
              <w:rPr>
                <w:rFonts w:ascii="Consolas" w:hAnsi="Consolas"/>
                <w:color w:val="000000"/>
                <w:szCs w:val="20"/>
                <w:lang w:eastAsia="en-US" w:bidi="ar-SA"/>
              </w:rPr>
              <w:t>System.out.println</w:t>
            </w:r>
            <w:proofErr w:type="spellEnd"/>
            <w:r w:rsidRPr="005133BD">
              <w:rPr>
                <w:rFonts w:ascii="Consolas" w:hAnsi="Consolas"/>
                <w:color w:val="000000"/>
                <w:szCs w:val="20"/>
                <w:lang w:eastAsia="en-US" w:bidi="ar-SA"/>
              </w:rPr>
              <w:t>(z);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AC1E69" w14:textId="248E3C05" w:rsidR="00F67EBC" w:rsidRDefault="00F67EBC">
            <w:pPr>
              <w:tabs>
                <w:tab w:val="left" w:pos="360"/>
              </w:tabs>
            </w:pPr>
          </w:p>
        </w:tc>
      </w:tr>
      <w:tr w:rsidR="00F67EBC" w14:paraId="01BE6747" w14:textId="77777777" w:rsidTr="004E4B62">
        <w:trPr>
          <w:trHeight w:val="900"/>
        </w:trPr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A90160" w14:textId="77777777" w:rsidR="005133BD" w:rsidRPr="005133BD" w:rsidRDefault="005133BD" w:rsidP="005133B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5133BD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double</w:t>
            </w:r>
            <w:r w:rsidRPr="005133BD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a = </w:t>
            </w:r>
            <w:proofErr w:type="gramStart"/>
            <w:r w:rsidRPr="005133BD"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>2</w:t>
            </w:r>
            <w:r w:rsidRPr="005133BD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;</w:t>
            </w:r>
            <w:proofErr w:type="gramEnd"/>
          </w:p>
          <w:p w14:paraId="28A67321" w14:textId="4767859F" w:rsidR="005133BD" w:rsidRPr="005133BD" w:rsidRDefault="005133BD" w:rsidP="005133B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5133BD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double</w:t>
            </w:r>
            <w:r w:rsidRPr="005133BD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b = </w:t>
            </w:r>
            <w:proofErr w:type="gramStart"/>
            <w:r w:rsidRPr="005133BD"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>4</w:t>
            </w:r>
            <w:r w:rsidRPr="005133BD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;</w:t>
            </w:r>
            <w:proofErr w:type="gramEnd"/>
          </w:p>
          <w:p w14:paraId="149B75C3" w14:textId="7403E684" w:rsidR="005133BD" w:rsidRPr="005133BD" w:rsidRDefault="005133BD" w:rsidP="005133B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5133BD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int</w:t>
            </w:r>
            <w:r w:rsidRPr="005133BD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c = </w:t>
            </w:r>
            <w:proofErr w:type="spellStart"/>
            <w:proofErr w:type="gramStart"/>
            <w:r w:rsidRPr="005133BD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Math.max</w:t>
            </w:r>
            <w:proofErr w:type="spellEnd"/>
            <w:r w:rsidRPr="005133BD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(</w:t>
            </w:r>
            <w:proofErr w:type="gramEnd"/>
            <w:r w:rsidRPr="005133BD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a, b);</w:t>
            </w:r>
          </w:p>
          <w:p w14:paraId="469B12E0" w14:textId="13A5E52D" w:rsidR="00F67EBC" w:rsidRPr="005133BD" w:rsidRDefault="005133BD">
            <w:pPr>
              <w:tabs>
                <w:tab w:val="left" w:pos="360"/>
              </w:tabs>
              <w:rPr>
                <w:rFonts w:ascii="Consolas" w:hAnsi="Consolas"/>
              </w:rPr>
            </w:pPr>
            <w:proofErr w:type="spellStart"/>
            <w:r w:rsidRPr="005133BD">
              <w:rPr>
                <w:rFonts w:ascii="Consolas" w:hAnsi="Consolas"/>
                <w:color w:val="000000"/>
                <w:szCs w:val="20"/>
                <w:lang w:eastAsia="en-US" w:bidi="ar-SA"/>
              </w:rPr>
              <w:t>System.out.println</w:t>
            </w:r>
            <w:proofErr w:type="spellEnd"/>
            <w:r w:rsidRPr="005133BD">
              <w:rPr>
                <w:rFonts w:ascii="Consolas" w:hAnsi="Consolas"/>
                <w:color w:val="000000"/>
                <w:szCs w:val="20"/>
                <w:lang w:eastAsia="en-US" w:bidi="ar-SA"/>
              </w:rPr>
              <w:t>(</w:t>
            </w:r>
            <w:r>
              <w:rPr>
                <w:rFonts w:ascii="Consolas" w:hAnsi="Consolas"/>
                <w:color w:val="000000"/>
                <w:szCs w:val="20"/>
                <w:lang w:eastAsia="en-US" w:bidi="ar-SA"/>
              </w:rPr>
              <w:t>c</w:t>
            </w:r>
            <w:r w:rsidRPr="005133BD">
              <w:rPr>
                <w:rFonts w:ascii="Consolas" w:hAnsi="Consolas"/>
                <w:color w:val="000000"/>
                <w:szCs w:val="20"/>
                <w:lang w:eastAsia="en-US" w:bidi="ar-SA"/>
              </w:rPr>
              <w:t>);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0F47B4" w14:textId="77777777" w:rsidR="00F67EBC" w:rsidRDefault="00F67EBC">
            <w:pPr>
              <w:tabs>
                <w:tab w:val="left" w:pos="360"/>
              </w:tabs>
              <w:rPr>
                <w:szCs w:val="20"/>
                <w:lang w:eastAsia="en-US" w:bidi="ar-SA"/>
              </w:rPr>
            </w:pPr>
          </w:p>
          <w:p w14:paraId="753EB54E" w14:textId="77777777" w:rsidR="00F67EBC" w:rsidRDefault="00F67EBC">
            <w:pPr>
              <w:tabs>
                <w:tab w:val="left" w:pos="360"/>
              </w:tabs>
              <w:rPr>
                <w:szCs w:val="20"/>
                <w:lang w:eastAsia="en-US" w:bidi="ar-SA"/>
              </w:rPr>
            </w:pPr>
          </w:p>
        </w:tc>
      </w:tr>
      <w:tr w:rsidR="00F67EBC" w14:paraId="4D0D424B" w14:textId="77777777" w:rsidTr="00262066">
        <w:trPr>
          <w:trHeight w:val="953"/>
        </w:trPr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60E514" w14:textId="77777777" w:rsidR="00C8073B" w:rsidRPr="005133BD" w:rsidRDefault="00C8073B" w:rsidP="00C8073B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Cs w:val="20"/>
                <w:lang w:eastAsia="en-US" w:bidi="ar-SA"/>
              </w:rPr>
            </w:pPr>
            <w:r w:rsidRPr="005133BD">
              <w:rPr>
                <w:rFonts w:ascii="Consolas" w:hAnsi="Consolas"/>
                <w:color w:val="0000FF"/>
                <w:szCs w:val="20"/>
                <w:lang w:eastAsia="en-US" w:bidi="ar-SA"/>
              </w:rPr>
              <w:t>int</w:t>
            </w:r>
            <w:r w:rsidRPr="005133BD">
              <w:rPr>
                <w:rFonts w:ascii="Consolas" w:hAnsi="Consolas"/>
                <w:color w:val="000000"/>
                <w:szCs w:val="20"/>
                <w:lang w:eastAsia="en-US" w:bidi="ar-SA"/>
              </w:rPr>
              <w:t xml:space="preserve"> x = </w:t>
            </w:r>
            <w:proofErr w:type="gramStart"/>
            <w:r w:rsidRPr="005133BD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5133BD">
              <w:rPr>
                <w:rFonts w:ascii="Consolas" w:hAnsi="Consolas"/>
                <w:color w:val="000000"/>
                <w:szCs w:val="20"/>
                <w:lang w:eastAsia="en-US" w:bidi="ar-SA"/>
              </w:rPr>
              <w:t>;</w:t>
            </w:r>
            <w:proofErr w:type="gramEnd"/>
          </w:p>
          <w:p w14:paraId="66EE773A" w14:textId="49300855" w:rsidR="00C8073B" w:rsidRPr="00C8073B" w:rsidRDefault="00C8073B" w:rsidP="00C8073B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Cs w:val="20"/>
                <w:lang w:eastAsia="en-US" w:bidi="ar-SA"/>
              </w:rPr>
            </w:pPr>
            <w:r w:rsidRPr="005133BD">
              <w:rPr>
                <w:rFonts w:ascii="Consolas" w:hAnsi="Consolas"/>
                <w:color w:val="0000FF"/>
                <w:szCs w:val="20"/>
                <w:lang w:eastAsia="en-US" w:bidi="ar-SA"/>
              </w:rPr>
              <w:t>int</w:t>
            </w:r>
            <w:r w:rsidRPr="005133BD">
              <w:rPr>
                <w:rFonts w:ascii="Consolas" w:hAnsi="Consolas"/>
                <w:color w:val="000000"/>
                <w:szCs w:val="20"/>
                <w:lang w:eastAsia="en-US" w:bidi="ar-SA"/>
              </w:rPr>
              <w:t xml:space="preserve"> y = </w:t>
            </w:r>
            <w:proofErr w:type="gramStart"/>
            <w:r w:rsidRPr="005133BD">
              <w:rPr>
                <w:rFonts w:ascii="Consolas" w:hAnsi="Consolas"/>
                <w:color w:val="098658"/>
                <w:szCs w:val="20"/>
                <w:lang w:eastAsia="en-US" w:bidi="ar-SA"/>
              </w:rPr>
              <w:t>200</w:t>
            </w:r>
            <w:r w:rsidRPr="005133BD">
              <w:rPr>
                <w:rFonts w:ascii="Consolas" w:hAnsi="Consolas"/>
                <w:color w:val="000000"/>
                <w:szCs w:val="20"/>
                <w:lang w:eastAsia="en-US" w:bidi="ar-SA"/>
              </w:rPr>
              <w:t>;</w:t>
            </w:r>
            <w:proofErr w:type="gramEnd"/>
          </w:p>
          <w:p w14:paraId="0CDB3302" w14:textId="6DD030D6" w:rsidR="00C8073B" w:rsidRPr="00C8073B" w:rsidRDefault="00C8073B" w:rsidP="00C8073B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Cs w:val="20"/>
                <w:lang w:eastAsia="en-US" w:bidi="ar-SA"/>
              </w:rPr>
            </w:pPr>
            <w:r w:rsidRPr="00C8073B">
              <w:rPr>
                <w:rFonts w:ascii="Consolas" w:hAnsi="Consolas"/>
                <w:color w:val="0000FF"/>
                <w:szCs w:val="20"/>
                <w:lang w:eastAsia="en-US" w:bidi="ar-SA"/>
              </w:rPr>
              <w:t>int</w:t>
            </w:r>
            <w:r w:rsidRPr="00C8073B">
              <w:rPr>
                <w:rFonts w:ascii="Consolas" w:hAnsi="Consolas"/>
                <w:color w:val="000000"/>
                <w:szCs w:val="20"/>
                <w:lang w:eastAsia="en-US" w:bidi="ar-SA"/>
              </w:rPr>
              <w:t xml:space="preserve"> d = </w:t>
            </w:r>
            <w:proofErr w:type="spellStart"/>
            <w:proofErr w:type="gramStart"/>
            <w:r w:rsidRPr="00C8073B">
              <w:rPr>
                <w:rFonts w:ascii="Consolas" w:hAnsi="Consolas"/>
                <w:color w:val="000000"/>
                <w:szCs w:val="20"/>
                <w:lang w:eastAsia="en-US" w:bidi="ar-SA"/>
              </w:rPr>
              <w:t>Math.pow</w:t>
            </w:r>
            <w:proofErr w:type="spellEnd"/>
            <w:r w:rsidRPr="00C8073B">
              <w:rPr>
                <w:rFonts w:ascii="Consolas" w:hAnsi="Consolas"/>
                <w:color w:val="000000"/>
                <w:szCs w:val="20"/>
                <w:lang w:eastAsia="en-US" w:bidi="ar-SA"/>
              </w:rPr>
              <w:t>(</w:t>
            </w:r>
            <w:proofErr w:type="gramEnd"/>
            <w:r w:rsidRPr="00C8073B">
              <w:rPr>
                <w:rFonts w:ascii="Consolas" w:hAnsi="Consolas"/>
                <w:color w:val="000000"/>
                <w:szCs w:val="20"/>
                <w:lang w:eastAsia="en-US" w:bidi="ar-SA"/>
              </w:rPr>
              <w:t>x, y);</w:t>
            </w:r>
          </w:p>
          <w:p w14:paraId="0BDF45E8" w14:textId="52BC7580" w:rsidR="00F67EBC" w:rsidRPr="00C8073B" w:rsidRDefault="00C8073B" w:rsidP="00C8073B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proofErr w:type="spellStart"/>
            <w:r w:rsidRPr="00C8073B">
              <w:rPr>
                <w:rFonts w:ascii="Consolas" w:hAnsi="Consolas"/>
                <w:color w:val="000000"/>
                <w:szCs w:val="20"/>
                <w:lang w:eastAsia="en-US" w:bidi="ar-SA"/>
              </w:rPr>
              <w:t>System.out.println</w:t>
            </w:r>
            <w:proofErr w:type="spellEnd"/>
            <w:r w:rsidRPr="00C8073B">
              <w:rPr>
                <w:rFonts w:ascii="Consolas" w:hAnsi="Consolas"/>
                <w:color w:val="000000"/>
                <w:szCs w:val="20"/>
                <w:lang w:eastAsia="en-US" w:bidi="ar-SA"/>
              </w:rPr>
              <w:t>(d);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7BA8F3" w14:textId="2733DE2E" w:rsidR="00F67EBC" w:rsidRDefault="00F67EBC">
            <w:pPr>
              <w:tabs>
                <w:tab w:val="left" w:pos="360"/>
              </w:tabs>
              <w:rPr>
                <w:szCs w:val="20"/>
              </w:rPr>
            </w:pPr>
          </w:p>
        </w:tc>
      </w:tr>
      <w:tr w:rsidR="00F67EBC" w14:paraId="5E0694F7" w14:textId="77777777" w:rsidTr="00262066">
        <w:trPr>
          <w:trHeight w:val="953"/>
        </w:trPr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F4A802" w14:textId="77777777" w:rsidR="003B695B" w:rsidRPr="003B695B" w:rsidRDefault="003B695B" w:rsidP="003B695B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Cs w:val="20"/>
                <w:lang w:eastAsia="en-US" w:bidi="ar-SA"/>
              </w:rPr>
            </w:pPr>
            <w:r w:rsidRPr="003B695B">
              <w:rPr>
                <w:rFonts w:ascii="Consolas" w:hAnsi="Consolas"/>
                <w:color w:val="0000FF"/>
                <w:szCs w:val="20"/>
                <w:lang w:eastAsia="en-US" w:bidi="ar-SA"/>
              </w:rPr>
              <w:t>int</w:t>
            </w:r>
            <w:r w:rsidRPr="003B695B">
              <w:rPr>
                <w:rFonts w:ascii="Consolas" w:hAnsi="Consolas"/>
                <w:color w:val="000000"/>
                <w:szCs w:val="20"/>
                <w:lang w:eastAsia="en-US" w:bidi="ar-SA"/>
              </w:rPr>
              <w:t xml:space="preserve"> b = </w:t>
            </w:r>
            <w:proofErr w:type="gramStart"/>
            <w:r w:rsidRPr="003B695B">
              <w:rPr>
                <w:rFonts w:ascii="Consolas" w:hAnsi="Consolas"/>
                <w:color w:val="098658"/>
                <w:szCs w:val="20"/>
                <w:lang w:eastAsia="en-US" w:bidi="ar-SA"/>
              </w:rPr>
              <w:t>11111111</w:t>
            </w:r>
            <w:r w:rsidRPr="003B695B">
              <w:rPr>
                <w:rFonts w:ascii="Consolas" w:hAnsi="Consolas"/>
                <w:color w:val="000000"/>
                <w:szCs w:val="20"/>
                <w:lang w:eastAsia="en-US" w:bidi="ar-SA"/>
              </w:rPr>
              <w:t>;</w:t>
            </w:r>
            <w:proofErr w:type="gramEnd"/>
          </w:p>
          <w:p w14:paraId="72DE1097" w14:textId="6A8883E7" w:rsidR="003B695B" w:rsidRPr="003B695B" w:rsidRDefault="003B695B" w:rsidP="003B695B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Cs w:val="20"/>
                <w:lang w:eastAsia="en-US" w:bidi="ar-SA"/>
              </w:rPr>
            </w:pPr>
            <w:r w:rsidRPr="003B695B">
              <w:rPr>
                <w:rFonts w:ascii="Consolas" w:hAnsi="Consolas"/>
                <w:color w:val="0000FF"/>
                <w:szCs w:val="20"/>
                <w:lang w:eastAsia="en-US" w:bidi="ar-SA"/>
              </w:rPr>
              <w:t>int</w:t>
            </w:r>
            <w:r w:rsidRPr="003B695B">
              <w:rPr>
                <w:rFonts w:ascii="Consolas" w:hAnsi="Consolas"/>
                <w:color w:val="000000"/>
                <w:szCs w:val="20"/>
                <w:lang w:eastAsia="en-US" w:bidi="ar-SA"/>
              </w:rPr>
              <w:t xml:space="preserve"> count = </w:t>
            </w:r>
            <w:proofErr w:type="gramStart"/>
            <w:r w:rsidRPr="003B695B">
              <w:rPr>
                <w:rFonts w:ascii="Consolas" w:hAnsi="Consolas"/>
                <w:color w:val="098658"/>
                <w:szCs w:val="20"/>
                <w:lang w:eastAsia="en-US" w:bidi="ar-SA"/>
              </w:rPr>
              <w:t>0</w:t>
            </w:r>
            <w:r w:rsidRPr="003B695B">
              <w:rPr>
                <w:rFonts w:ascii="Consolas" w:hAnsi="Consolas"/>
                <w:color w:val="000000"/>
                <w:szCs w:val="20"/>
                <w:lang w:eastAsia="en-US" w:bidi="ar-SA"/>
              </w:rPr>
              <w:t>;</w:t>
            </w:r>
            <w:proofErr w:type="gramEnd"/>
          </w:p>
          <w:p w14:paraId="4C2F7614" w14:textId="318B63D7" w:rsidR="003B695B" w:rsidRPr="003B695B" w:rsidRDefault="003B695B" w:rsidP="003B695B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Cs w:val="20"/>
                <w:lang w:eastAsia="en-US" w:bidi="ar-SA"/>
              </w:rPr>
            </w:pPr>
            <w:r w:rsidRPr="003B695B">
              <w:rPr>
                <w:rFonts w:ascii="Consolas" w:hAnsi="Consolas"/>
                <w:color w:val="0000FF"/>
                <w:szCs w:val="20"/>
                <w:lang w:eastAsia="en-US" w:bidi="ar-SA"/>
              </w:rPr>
              <w:t>double</w:t>
            </w:r>
            <w:r w:rsidRPr="003B695B">
              <w:rPr>
                <w:rFonts w:ascii="Consolas" w:hAnsi="Consolas"/>
                <w:color w:val="000000"/>
                <w:szCs w:val="20"/>
                <w:lang w:eastAsia="en-US" w:bidi="ar-SA"/>
              </w:rPr>
              <w:t xml:space="preserve"> num = b%</w:t>
            </w:r>
            <w:r w:rsidRPr="003B695B">
              <w:rPr>
                <w:rFonts w:ascii="Consolas" w:hAnsi="Consolas"/>
                <w:color w:val="098658"/>
                <w:szCs w:val="20"/>
                <w:lang w:eastAsia="en-US" w:bidi="ar-SA"/>
              </w:rPr>
              <w:t>10</w:t>
            </w:r>
            <w:r w:rsidRPr="003B695B">
              <w:rPr>
                <w:rFonts w:ascii="Consolas" w:hAnsi="Consolas"/>
                <w:color w:val="000000"/>
                <w:szCs w:val="20"/>
                <w:lang w:eastAsia="en-US" w:bidi="ar-SA"/>
              </w:rPr>
              <w:t>*</w:t>
            </w:r>
            <w:proofErr w:type="spellStart"/>
            <w:r w:rsidRPr="003B695B">
              <w:rPr>
                <w:rFonts w:ascii="Consolas" w:hAnsi="Consolas"/>
                <w:color w:val="000000"/>
                <w:szCs w:val="20"/>
                <w:lang w:eastAsia="en-US" w:bidi="ar-SA"/>
              </w:rPr>
              <w:t>Math.pow</w:t>
            </w:r>
            <w:proofErr w:type="spellEnd"/>
            <w:r w:rsidRPr="003B695B">
              <w:rPr>
                <w:rFonts w:ascii="Consolas" w:hAnsi="Consolas"/>
                <w:color w:val="000000"/>
                <w:szCs w:val="20"/>
                <w:lang w:eastAsia="en-US" w:bidi="ar-SA"/>
              </w:rPr>
              <w:t>(</w:t>
            </w:r>
            <w:proofErr w:type="gramStart"/>
            <w:r w:rsidRPr="003B695B">
              <w:rPr>
                <w:rFonts w:ascii="Consolas" w:hAnsi="Consolas"/>
                <w:color w:val="098658"/>
                <w:szCs w:val="20"/>
                <w:lang w:eastAsia="en-US" w:bidi="ar-SA"/>
              </w:rPr>
              <w:t>2</w:t>
            </w:r>
            <w:r w:rsidRPr="003B695B">
              <w:rPr>
                <w:rFonts w:ascii="Consolas" w:hAnsi="Consolas"/>
                <w:color w:val="000000"/>
                <w:szCs w:val="20"/>
                <w:lang w:eastAsia="en-US" w:bidi="ar-SA"/>
              </w:rPr>
              <w:t>,count</w:t>
            </w:r>
            <w:proofErr w:type="gramEnd"/>
            <w:r w:rsidRPr="003B695B">
              <w:rPr>
                <w:rFonts w:ascii="Consolas" w:hAnsi="Consolas"/>
                <w:color w:val="000000"/>
                <w:szCs w:val="20"/>
                <w:lang w:eastAsia="en-US" w:bidi="ar-SA"/>
              </w:rPr>
              <w:t>);</w:t>
            </w:r>
          </w:p>
          <w:p w14:paraId="6D6F79F6" w14:textId="3FE26C02" w:rsidR="00F67EBC" w:rsidRPr="003B695B" w:rsidRDefault="003B695B" w:rsidP="003B695B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proofErr w:type="spellStart"/>
            <w:r w:rsidRPr="003B695B">
              <w:rPr>
                <w:rFonts w:ascii="Consolas" w:hAnsi="Consolas"/>
                <w:color w:val="000000"/>
                <w:szCs w:val="20"/>
                <w:lang w:eastAsia="en-US" w:bidi="ar-SA"/>
              </w:rPr>
              <w:t>System.out.println</w:t>
            </w:r>
            <w:proofErr w:type="spellEnd"/>
            <w:r w:rsidRPr="003B695B">
              <w:rPr>
                <w:rFonts w:ascii="Consolas" w:hAnsi="Consolas"/>
                <w:color w:val="000000"/>
                <w:szCs w:val="20"/>
                <w:lang w:eastAsia="en-US" w:bidi="ar-SA"/>
              </w:rPr>
              <w:t>((</w:t>
            </w:r>
            <w:r w:rsidRPr="003B695B">
              <w:rPr>
                <w:rFonts w:ascii="Consolas" w:hAnsi="Consolas"/>
                <w:color w:val="0000FF"/>
                <w:szCs w:val="20"/>
                <w:lang w:eastAsia="en-US" w:bidi="ar-SA"/>
              </w:rPr>
              <w:t>int</w:t>
            </w:r>
            <w:r w:rsidRPr="003B695B">
              <w:rPr>
                <w:rFonts w:ascii="Consolas" w:hAnsi="Consolas"/>
                <w:color w:val="000000"/>
                <w:szCs w:val="20"/>
                <w:lang w:eastAsia="en-US" w:bidi="ar-SA"/>
              </w:rPr>
              <w:t>)num);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A6B1F9" w14:textId="77777777" w:rsidR="00F67EBC" w:rsidRDefault="00F67EBC">
            <w:pPr>
              <w:tabs>
                <w:tab w:val="left" w:pos="360"/>
              </w:tabs>
              <w:rPr>
                <w:szCs w:val="20"/>
              </w:rPr>
            </w:pPr>
          </w:p>
        </w:tc>
      </w:tr>
      <w:tr w:rsidR="00F67EBC" w14:paraId="18A66A09" w14:textId="77777777" w:rsidTr="009E3081">
        <w:trPr>
          <w:trHeight w:val="539"/>
        </w:trPr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C4E17" w14:textId="77777777" w:rsidR="009E3081" w:rsidRPr="009E3081" w:rsidRDefault="009E3081" w:rsidP="009E3081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Cs w:val="20"/>
                <w:lang w:eastAsia="en-US" w:bidi="ar-SA"/>
              </w:rPr>
            </w:pPr>
            <w:r w:rsidRPr="009E3081">
              <w:rPr>
                <w:rFonts w:ascii="Consolas" w:hAnsi="Consolas"/>
                <w:color w:val="0000FF"/>
                <w:szCs w:val="20"/>
                <w:lang w:eastAsia="en-US" w:bidi="ar-SA"/>
              </w:rPr>
              <w:t>int</w:t>
            </w:r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 xml:space="preserve"> s = </w:t>
            </w:r>
            <w:proofErr w:type="spellStart"/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>Math.sqrt</w:t>
            </w:r>
            <w:proofErr w:type="spellEnd"/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>(</w:t>
            </w:r>
            <w:r w:rsidRPr="009E3081">
              <w:rPr>
                <w:rFonts w:ascii="Consolas" w:hAnsi="Consolas"/>
                <w:color w:val="098658"/>
                <w:szCs w:val="20"/>
                <w:lang w:eastAsia="en-US" w:bidi="ar-SA"/>
              </w:rPr>
              <w:t>4</w:t>
            </w:r>
            <w:proofErr w:type="gramStart"/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>);</w:t>
            </w:r>
            <w:proofErr w:type="gramEnd"/>
          </w:p>
          <w:p w14:paraId="11952A65" w14:textId="22EB7C04" w:rsidR="00595E08" w:rsidRDefault="009E3081" w:rsidP="009E3081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Cs w:val="20"/>
                <w:lang w:eastAsia="en-US" w:bidi="ar-SA"/>
              </w:rPr>
            </w:pPr>
            <w:proofErr w:type="spellStart"/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>System.out.println</w:t>
            </w:r>
            <w:proofErr w:type="spellEnd"/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>(s</w:t>
            </w:r>
            <w:proofErr w:type="gramStart"/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>);</w:t>
            </w:r>
            <w:proofErr w:type="gramEnd"/>
          </w:p>
          <w:p w14:paraId="09A21CA2" w14:textId="2A355D10" w:rsidR="00595E08" w:rsidRPr="009E3081" w:rsidRDefault="00595E08" w:rsidP="009E3081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312D5F" w14:textId="77777777" w:rsidR="00F67EBC" w:rsidRDefault="00F67EBC">
            <w:pPr>
              <w:tabs>
                <w:tab w:val="left" w:pos="360"/>
              </w:tabs>
              <w:rPr>
                <w:szCs w:val="20"/>
              </w:rPr>
            </w:pPr>
          </w:p>
        </w:tc>
      </w:tr>
      <w:tr w:rsidR="00F67EBC" w14:paraId="08CBC0C8" w14:textId="77777777" w:rsidTr="009E3081">
        <w:trPr>
          <w:trHeight w:val="593"/>
        </w:trPr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CE104" w14:textId="3EF12759" w:rsidR="009E3081" w:rsidRPr="009E3081" w:rsidRDefault="009E3081" w:rsidP="009E3081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Cs w:val="20"/>
                <w:lang w:eastAsia="en-US" w:bidi="ar-SA"/>
              </w:rPr>
            </w:pPr>
            <w:r w:rsidRPr="009E3081">
              <w:rPr>
                <w:rFonts w:ascii="Consolas" w:hAnsi="Consolas"/>
                <w:color w:val="0000FF"/>
                <w:szCs w:val="20"/>
                <w:lang w:eastAsia="en-US" w:bidi="ar-SA"/>
              </w:rPr>
              <w:t>int</w:t>
            </w:r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 xml:space="preserve"> c = </w:t>
            </w:r>
            <w:proofErr w:type="spellStart"/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>Math.ceil</w:t>
            </w:r>
            <w:proofErr w:type="spellEnd"/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>(-</w:t>
            </w:r>
            <w:r w:rsidRPr="009E3081">
              <w:rPr>
                <w:rFonts w:ascii="Consolas" w:hAnsi="Consolas"/>
                <w:color w:val="098658"/>
                <w:szCs w:val="20"/>
                <w:lang w:eastAsia="en-US" w:bidi="ar-SA"/>
              </w:rPr>
              <w:t>155.6</w:t>
            </w:r>
            <w:proofErr w:type="gramStart"/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>);</w:t>
            </w:r>
            <w:proofErr w:type="gramEnd"/>
          </w:p>
          <w:p w14:paraId="2526C663" w14:textId="33641E4F" w:rsidR="00595E08" w:rsidRDefault="009E3081" w:rsidP="009E3081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Cs w:val="20"/>
                <w:lang w:eastAsia="en-US" w:bidi="ar-SA"/>
              </w:rPr>
            </w:pPr>
            <w:proofErr w:type="spellStart"/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>System.out.println</w:t>
            </w:r>
            <w:proofErr w:type="spellEnd"/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>(c</w:t>
            </w:r>
            <w:proofErr w:type="gramStart"/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>);</w:t>
            </w:r>
            <w:proofErr w:type="gramEnd"/>
          </w:p>
          <w:p w14:paraId="37310062" w14:textId="4755C19C" w:rsidR="00595E08" w:rsidRPr="009E3081" w:rsidRDefault="00595E08" w:rsidP="009E3081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E86DDE" w14:textId="77777777" w:rsidR="00F67EBC" w:rsidRDefault="00F67EBC">
            <w:pPr>
              <w:tabs>
                <w:tab w:val="left" w:pos="360"/>
              </w:tabs>
              <w:rPr>
                <w:szCs w:val="20"/>
              </w:rPr>
            </w:pPr>
          </w:p>
        </w:tc>
      </w:tr>
      <w:tr w:rsidR="00F67EBC" w14:paraId="0B505E03" w14:textId="77777777" w:rsidTr="009E3081">
        <w:trPr>
          <w:trHeight w:val="620"/>
        </w:trPr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FA083A" w14:textId="3256AA6E" w:rsidR="009E3081" w:rsidRPr="009E3081" w:rsidRDefault="009E3081" w:rsidP="009E3081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Cs w:val="20"/>
                <w:lang w:eastAsia="en-US" w:bidi="ar-SA"/>
              </w:rPr>
            </w:pPr>
            <w:r w:rsidRPr="009E3081">
              <w:rPr>
                <w:rFonts w:ascii="Consolas" w:hAnsi="Consolas"/>
                <w:color w:val="0000FF"/>
                <w:szCs w:val="20"/>
                <w:lang w:eastAsia="en-US" w:bidi="ar-SA"/>
              </w:rPr>
              <w:t>double</w:t>
            </w:r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 xml:space="preserve"> f = </w:t>
            </w:r>
            <w:proofErr w:type="spellStart"/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>Math.floor</w:t>
            </w:r>
            <w:proofErr w:type="spellEnd"/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>(-</w:t>
            </w:r>
            <w:r w:rsidRPr="009E3081">
              <w:rPr>
                <w:rFonts w:ascii="Consolas" w:hAnsi="Consolas"/>
                <w:color w:val="098658"/>
                <w:szCs w:val="20"/>
                <w:lang w:eastAsia="en-US" w:bidi="ar-SA"/>
              </w:rPr>
              <w:t>0.50</w:t>
            </w:r>
            <w:proofErr w:type="gramStart"/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>);</w:t>
            </w:r>
            <w:proofErr w:type="gramEnd"/>
          </w:p>
          <w:p w14:paraId="3877B8EC" w14:textId="6CCA9933" w:rsidR="00595E08" w:rsidRDefault="009E3081" w:rsidP="009E3081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Cs w:val="20"/>
                <w:lang w:eastAsia="en-US" w:bidi="ar-SA"/>
              </w:rPr>
            </w:pPr>
            <w:proofErr w:type="spellStart"/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>System.out.println</w:t>
            </w:r>
            <w:proofErr w:type="spellEnd"/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>(f</w:t>
            </w:r>
            <w:proofErr w:type="gramStart"/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>);</w:t>
            </w:r>
            <w:proofErr w:type="gramEnd"/>
          </w:p>
          <w:p w14:paraId="0D52C2AF" w14:textId="31C661E0" w:rsidR="00595E08" w:rsidRPr="009E3081" w:rsidRDefault="00595E08" w:rsidP="009E3081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035E95" w14:textId="77777777" w:rsidR="00F67EBC" w:rsidRDefault="00F67EBC">
            <w:pPr>
              <w:tabs>
                <w:tab w:val="left" w:pos="360"/>
              </w:tabs>
              <w:rPr>
                <w:szCs w:val="20"/>
              </w:rPr>
            </w:pPr>
          </w:p>
        </w:tc>
      </w:tr>
      <w:tr w:rsidR="00F67EBC" w14:paraId="45501D58" w14:textId="77777777" w:rsidTr="009E3081">
        <w:trPr>
          <w:trHeight w:val="530"/>
        </w:trPr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7492D9" w14:textId="7F17470E" w:rsidR="009E3081" w:rsidRPr="009E3081" w:rsidRDefault="009E3081" w:rsidP="009E3081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Cs w:val="20"/>
                <w:lang w:eastAsia="en-US" w:bidi="ar-SA"/>
              </w:rPr>
            </w:pPr>
            <w:r w:rsidRPr="009E3081">
              <w:rPr>
                <w:rFonts w:ascii="Consolas" w:hAnsi="Consolas"/>
                <w:color w:val="0000FF"/>
                <w:szCs w:val="20"/>
                <w:lang w:eastAsia="en-US" w:bidi="ar-SA"/>
              </w:rPr>
              <w:t>int</w:t>
            </w:r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 xml:space="preserve"> r = </w:t>
            </w:r>
            <w:proofErr w:type="spellStart"/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>Math.random</w:t>
            </w:r>
            <w:proofErr w:type="spellEnd"/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>(</w:t>
            </w:r>
            <w:proofErr w:type="gramStart"/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>);</w:t>
            </w:r>
            <w:proofErr w:type="gramEnd"/>
          </w:p>
          <w:p w14:paraId="4A26137C" w14:textId="2738EFD7" w:rsidR="00F67EBC" w:rsidRDefault="009E3081" w:rsidP="009E3081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Cs w:val="20"/>
                <w:lang w:eastAsia="en-US" w:bidi="ar-SA"/>
              </w:rPr>
            </w:pPr>
            <w:proofErr w:type="spellStart"/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>System.out.println</w:t>
            </w:r>
            <w:proofErr w:type="spellEnd"/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>(r</w:t>
            </w:r>
            <w:proofErr w:type="gramStart"/>
            <w:r w:rsidRPr="009E3081">
              <w:rPr>
                <w:rFonts w:ascii="Consolas" w:hAnsi="Consolas"/>
                <w:color w:val="000000"/>
                <w:szCs w:val="20"/>
                <w:lang w:eastAsia="en-US" w:bidi="ar-SA"/>
              </w:rPr>
              <w:t>);</w:t>
            </w:r>
            <w:proofErr w:type="gramEnd"/>
          </w:p>
          <w:p w14:paraId="5E7E9DE4" w14:textId="75FEC705" w:rsidR="00595E08" w:rsidRPr="00CC61D7" w:rsidRDefault="00595E08" w:rsidP="009E3081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Cs w:val="20"/>
                <w:lang w:eastAsia="en-US" w:bidi="ar-SA"/>
              </w:rPr>
            </w:pP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7C1576" w14:textId="77777777" w:rsidR="00F67EBC" w:rsidRDefault="00F67EBC">
            <w:pPr>
              <w:tabs>
                <w:tab w:val="left" w:pos="360"/>
              </w:tabs>
              <w:rPr>
                <w:szCs w:val="20"/>
              </w:rPr>
            </w:pPr>
          </w:p>
        </w:tc>
      </w:tr>
      <w:tr w:rsidR="00F67EBC" w14:paraId="28D3DF7F" w14:textId="77777777" w:rsidTr="004F4E30">
        <w:trPr>
          <w:trHeight w:val="584"/>
        </w:trPr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BE1A6C" w14:textId="77777777" w:rsidR="004F4E30" w:rsidRPr="004F4E30" w:rsidRDefault="004F4E30" w:rsidP="004F4E3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Cs w:val="20"/>
                <w:lang w:eastAsia="en-US" w:bidi="ar-SA"/>
              </w:rPr>
            </w:pPr>
            <w:r w:rsidRPr="004F4E30">
              <w:rPr>
                <w:rFonts w:ascii="Consolas" w:hAnsi="Consolas"/>
                <w:color w:val="0000FF"/>
                <w:szCs w:val="20"/>
                <w:lang w:eastAsia="en-US" w:bidi="ar-SA"/>
              </w:rPr>
              <w:t>double</w:t>
            </w:r>
            <w:r w:rsidRPr="004F4E30">
              <w:rPr>
                <w:rFonts w:ascii="Consolas" w:hAnsi="Consolas"/>
                <w:color w:val="000000"/>
                <w:szCs w:val="20"/>
                <w:lang w:eastAsia="en-US" w:bidi="ar-SA"/>
              </w:rPr>
              <w:t xml:space="preserve"> r = </w:t>
            </w:r>
            <w:proofErr w:type="spellStart"/>
            <w:r w:rsidRPr="004F4E30">
              <w:rPr>
                <w:rFonts w:ascii="Consolas" w:hAnsi="Consolas"/>
                <w:color w:val="000000"/>
                <w:szCs w:val="20"/>
                <w:lang w:eastAsia="en-US" w:bidi="ar-SA"/>
              </w:rPr>
              <w:t>Math.ceil</w:t>
            </w:r>
            <w:proofErr w:type="spellEnd"/>
            <w:r w:rsidRPr="004F4E30">
              <w:rPr>
                <w:rFonts w:ascii="Consolas" w:hAnsi="Consolas"/>
                <w:color w:val="000000"/>
                <w:szCs w:val="20"/>
                <w:lang w:eastAsia="en-US" w:bidi="ar-SA"/>
              </w:rPr>
              <w:t>(</w:t>
            </w:r>
            <w:proofErr w:type="spellStart"/>
            <w:r w:rsidRPr="004F4E30">
              <w:rPr>
                <w:rFonts w:ascii="Consolas" w:hAnsi="Consolas"/>
                <w:color w:val="000000"/>
                <w:szCs w:val="20"/>
                <w:lang w:eastAsia="en-US" w:bidi="ar-SA"/>
              </w:rPr>
              <w:t>Math.random</w:t>
            </w:r>
            <w:proofErr w:type="spellEnd"/>
            <w:r w:rsidRPr="004F4E30">
              <w:rPr>
                <w:rFonts w:ascii="Consolas" w:hAnsi="Consolas"/>
                <w:color w:val="000000"/>
                <w:szCs w:val="20"/>
                <w:lang w:eastAsia="en-US" w:bidi="ar-SA"/>
              </w:rPr>
              <w:t>()</w:t>
            </w:r>
            <w:proofErr w:type="gramStart"/>
            <w:r w:rsidRPr="004F4E30">
              <w:rPr>
                <w:rFonts w:ascii="Consolas" w:hAnsi="Consolas"/>
                <w:color w:val="000000"/>
                <w:szCs w:val="20"/>
                <w:lang w:eastAsia="en-US" w:bidi="ar-SA"/>
              </w:rPr>
              <w:t>);</w:t>
            </w:r>
            <w:proofErr w:type="gramEnd"/>
          </w:p>
          <w:p w14:paraId="70439C28" w14:textId="77777777" w:rsidR="00F67EBC" w:rsidRDefault="004F4E30" w:rsidP="004F4E3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Cs w:val="20"/>
                <w:lang w:eastAsia="en-US" w:bidi="ar-SA"/>
              </w:rPr>
            </w:pPr>
            <w:proofErr w:type="spellStart"/>
            <w:r w:rsidRPr="004F4E30">
              <w:rPr>
                <w:rFonts w:ascii="Consolas" w:hAnsi="Consolas"/>
                <w:color w:val="000000"/>
                <w:szCs w:val="20"/>
                <w:lang w:eastAsia="en-US" w:bidi="ar-SA"/>
              </w:rPr>
              <w:t>System.out.println</w:t>
            </w:r>
            <w:proofErr w:type="spellEnd"/>
            <w:r w:rsidRPr="004F4E30">
              <w:rPr>
                <w:rFonts w:ascii="Consolas" w:hAnsi="Consolas"/>
                <w:color w:val="000000"/>
                <w:szCs w:val="20"/>
                <w:lang w:eastAsia="en-US" w:bidi="ar-SA"/>
              </w:rPr>
              <w:t>(r</w:t>
            </w:r>
            <w:proofErr w:type="gramStart"/>
            <w:r w:rsidRPr="004F4E30">
              <w:rPr>
                <w:rFonts w:ascii="Consolas" w:hAnsi="Consolas"/>
                <w:color w:val="000000"/>
                <w:szCs w:val="20"/>
                <w:lang w:eastAsia="en-US" w:bidi="ar-SA"/>
              </w:rPr>
              <w:t>)</w:t>
            </w:r>
            <w:r w:rsidR="004F1E19">
              <w:rPr>
                <w:rFonts w:ascii="Consolas" w:hAnsi="Consolas"/>
                <w:color w:val="000000"/>
                <w:szCs w:val="20"/>
                <w:lang w:eastAsia="en-US" w:bidi="ar-SA"/>
              </w:rPr>
              <w:t>;</w:t>
            </w:r>
            <w:proofErr w:type="gramEnd"/>
          </w:p>
          <w:p w14:paraId="48C5BC13" w14:textId="07C01DCB" w:rsidR="004F1E19" w:rsidRPr="00CC61D7" w:rsidRDefault="004F1E19" w:rsidP="004F4E3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Cs w:val="20"/>
                <w:lang w:eastAsia="en-US" w:bidi="ar-SA"/>
              </w:rPr>
            </w:pP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CD08B4" w14:textId="77777777" w:rsidR="00F67EBC" w:rsidRDefault="00F67EBC">
            <w:pPr>
              <w:tabs>
                <w:tab w:val="left" w:pos="360"/>
              </w:tabs>
              <w:rPr>
                <w:szCs w:val="20"/>
              </w:rPr>
            </w:pPr>
          </w:p>
        </w:tc>
      </w:tr>
      <w:tr w:rsidR="00F67EBC" w14:paraId="032944BE" w14:textId="77777777" w:rsidTr="00595E08">
        <w:trPr>
          <w:trHeight w:val="530"/>
        </w:trPr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70904" w14:textId="2DCDFA55" w:rsidR="00595E08" w:rsidRPr="00595E08" w:rsidRDefault="00595E08" w:rsidP="00595E08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Cs w:val="20"/>
                <w:lang w:eastAsia="en-US" w:bidi="ar-SA"/>
              </w:rPr>
            </w:pPr>
            <w:r w:rsidRPr="00595E08">
              <w:rPr>
                <w:rFonts w:ascii="Consolas" w:hAnsi="Consolas"/>
                <w:color w:val="0000FF"/>
                <w:szCs w:val="20"/>
                <w:lang w:eastAsia="en-US" w:bidi="ar-SA"/>
              </w:rPr>
              <w:t>int</w:t>
            </w:r>
            <w:r w:rsidRPr="00595E08">
              <w:rPr>
                <w:rFonts w:ascii="Consolas" w:hAnsi="Consolas"/>
                <w:color w:val="000000"/>
                <w:szCs w:val="20"/>
                <w:lang w:eastAsia="en-US" w:bidi="ar-SA"/>
              </w:rPr>
              <w:t xml:space="preserve"> r = </w:t>
            </w:r>
            <w:proofErr w:type="spellStart"/>
            <w:r w:rsidRPr="00595E08">
              <w:rPr>
                <w:rFonts w:ascii="Consolas" w:hAnsi="Consolas"/>
                <w:color w:val="000000"/>
                <w:szCs w:val="20"/>
                <w:lang w:eastAsia="en-US" w:bidi="ar-SA"/>
              </w:rPr>
              <w:t>Math.floor</w:t>
            </w:r>
            <w:proofErr w:type="spellEnd"/>
            <w:r w:rsidRPr="00595E08">
              <w:rPr>
                <w:rFonts w:ascii="Consolas" w:hAnsi="Consolas"/>
                <w:color w:val="000000"/>
                <w:szCs w:val="20"/>
                <w:lang w:eastAsia="en-US" w:bidi="ar-SA"/>
              </w:rPr>
              <w:t>(</w:t>
            </w:r>
            <w:proofErr w:type="spellStart"/>
            <w:r w:rsidRPr="00595E08">
              <w:rPr>
                <w:rFonts w:ascii="Consolas" w:hAnsi="Consolas"/>
                <w:color w:val="000000"/>
                <w:szCs w:val="20"/>
                <w:lang w:eastAsia="en-US" w:bidi="ar-SA"/>
              </w:rPr>
              <w:t>Math.random</w:t>
            </w:r>
            <w:proofErr w:type="spellEnd"/>
            <w:proofErr w:type="gramStart"/>
            <w:r w:rsidRPr="00595E08">
              <w:rPr>
                <w:rFonts w:ascii="Consolas" w:hAnsi="Consolas"/>
                <w:color w:val="000000"/>
                <w:szCs w:val="20"/>
                <w:lang w:eastAsia="en-US" w:bidi="ar-SA"/>
              </w:rPr>
              <w:t>()+</w:t>
            </w:r>
            <w:proofErr w:type="gramEnd"/>
            <w:r w:rsidRPr="00595E08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595E08">
              <w:rPr>
                <w:rFonts w:ascii="Consolas" w:hAnsi="Consolas"/>
                <w:color w:val="000000"/>
                <w:szCs w:val="20"/>
                <w:lang w:eastAsia="en-US" w:bidi="ar-SA"/>
              </w:rPr>
              <w:t>);</w:t>
            </w:r>
          </w:p>
          <w:p w14:paraId="14F78039" w14:textId="1DE0F421" w:rsidR="00F67EBC" w:rsidRDefault="00595E08" w:rsidP="00595E08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Cs w:val="20"/>
                <w:lang w:eastAsia="en-US" w:bidi="ar-SA"/>
              </w:rPr>
            </w:pPr>
            <w:proofErr w:type="spellStart"/>
            <w:r w:rsidRPr="00595E08">
              <w:rPr>
                <w:rFonts w:ascii="Consolas" w:hAnsi="Consolas"/>
                <w:color w:val="000000"/>
                <w:szCs w:val="20"/>
                <w:lang w:eastAsia="en-US" w:bidi="ar-SA"/>
              </w:rPr>
              <w:t>System.out.println</w:t>
            </w:r>
            <w:proofErr w:type="spellEnd"/>
            <w:r w:rsidRPr="00595E08">
              <w:rPr>
                <w:rFonts w:ascii="Consolas" w:hAnsi="Consolas"/>
                <w:color w:val="000000"/>
                <w:szCs w:val="20"/>
                <w:lang w:eastAsia="en-US" w:bidi="ar-SA"/>
              </w:rPr>
              <w:t>(r</w:t>
            </w:r>
            <w:proofErr w:type="gramStart"/>
            <w:r w:rsidRPr="00595E08">
              <w:rPr>
                <w:rFonts w:ascii="Consolas" w:hAnsi="Consolas"/>
                <w:color w:val="000000"/>
                <w:szCs w:val="20"/>
                <w:lang w:eastAsia="en-US" w:bidi="ar-SA"/>
              </w:rPr>
              <w:t>);</w:t>
            </w:r>
            <w:proofErr w:type="gramEnd"/>
          </w:p>
          <w:p w14:paraId="12A66A04" w14:textId="787AAACD" w:rsidR="00595E08" w:rsidRPr="00595E08" w:rsidRDefault="00595E08" w:rsidP="00595E08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3DE93B" w14:textId="77777777" w:rsidR="00F67EBC" w:rsidRDefault="00F67EBC">
            <w:pPr>
              <w:tabs>
                <w:tab w:val="left" w:pos="360"/>
              </w:tabs>
              <w:rPr>
                <w:szCs w:val="20"/>
              </w:rPr>
            </w:pPr>
          </w:p>
        </w:tc>
      </w:tr>
    </w:tbl>
    <w:p w14:paraId="36086E27" w14:textId="6DB0EE6F" w:rsidR="00C91CDF" w:rsidRDefault="00C91CDF" w:rsidP="00F67EBC"/>
    <w:p w14:paraId="37B7F995" w14:textId="27EE9A47" w:rsidR="009E2A73" w:rsidRDefault="009E2A73" w:rsidP="00F67EBC"/>
    <w:p w14:paraId="07A164C5" w14:textId="55A39E46" w:rsidR="009E2A73" w:rsidRDefault="009E2A73" w:rsidP="00F67EBC"/>
    <w:p w14:paraId="00FBD2ED" w14:textId="77777777" w:rsidR="009E2A73" w:rsidRDefault="009E2A73" w:rsidP="00F67EBC"/>
    <w:p w14:paraId="4811EABD" w14:textId="77777777" w:rsidR="004F1E19" w:rsidRDefault="004F1E19" w:rsidP="00F67EBC"/>
    <w:tbl>
      <w:tblPr>
        <w:tblW w:w="8825" w:type="dxa"/>
        <w:tblInd w:w="-2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825"/>
      </w:tblGrid>
      <w:tr w:rsidR="002C0C20" w14:paraId="61D01337" w14:textId="77777777" w:rsidTr="00C91CDF">
        <w:tc>
          <w:tcPr>
            <w:tcW w:w="8825" w:type="dxa"/>
            <w:shd w:val="clear" w:color="auto" w:fill="auto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05"/>
            </w:tblGrid>
            <w:tr w:rsidR="00A93847" w14:paraId="00254CE0" w14:textId="77777777" w:rsidTr="00A93847">
              <w:tc>
                <w:tcPr>
                  <w:tcW w:w="8705" w:type="dxa"/>
                </w:tcPr>
                <w:p w14:paraId="23A0EBA6" w14:textId="7489D380" w:rsidR="00A93847" w:rsidRPr="007517F3" w:rsidRDefault="00030BD2" w:rsidP="00A93847">
                  <w:pPr>
                    <w:pStyle w:val="TableContents"/>
                    <w:rPr>
                      <w:color w:val="000000"/>
                      <w:szCs w:val="20"/>
                    </w:rPr>
                  </w:pPr>
                  <w:r>
                    <w:rPr>
                      <w:color w:val="000000"/>
                      <w:szCs w:val="20"/>
                    </w:rPr>
                    <w:lastRenderedPageBreak/>
                    <w:t xml:space="preserve">2.  </w:t>
                  </w:r>
                  <w:r w:rsidR="00A93847" w:rsidRPr="007517F3">
                    <w:rPr>
                      <w:color w:val="000000"/>
                      <w:szCs w:val="20"/>
                    </w:rPr>
                    <w:t xml:space="preserve">A </w:t>
                  </w:r>
                  <w:proofErr w:type="spellStart"/>
                  <w:r w:rsidR="00A93847" w:rsidRPr="007517F3">
                    <w:rPr>
                      <w:rFonts w:ascii="Consolas" w:hAnsi="Consolas"/>
                      <w:color w:val="000000"/>
                      <w:szCs w:val="20"/>
                    </w:rPr>
                    <w:t>RandomNumber</w:t>
                  </w:r>
                  <w:proofErr w:type="spellEnd"/>
                  <w:r w:rsidR="00A93847" w:rsidRPr="007517F3">
                    <w:rPr>
                      <w:color w:val="000000"/>
                      <w:szCs w:val="20"/>
                    </w:rPr>
                    <w:t xml:space="preserve"> class below accepts a positive integer from the user and assigns this value to a variable called max.  It then creates a random number within a range that spans the negative value of the </w:t>
                  </w:r>
                  <w:r w:rsidR="00A93847" w:rsidRPr="007517F3">
                    <w:rPr>
                      <w:rFonts w:ascii="Consolas" w:hAnsi="Consolas"/>
                      <w:color w:val="000000"/>
                      <w:szCs w:val="20"/>
                    </w:rPr>
                    <w:t>max</w:t>
                  </w:r>
                  <w:r w:rsidR="00A93847" w:rsidRPr="007517F3">
                    <w:rPr>
                      <w:color w:val="000000"/>
                      <w:szCs w:val="20"/>
                    </w:rPr>
                    <w:t xml:space="preserve"> (inclusive) and the positive value (not inclusive) and prints the result to the console. Consider the following examples,  </w:t>
                  </w:r>
                </w:p>
                <w:p w14:paraId="28D684AE" w14:textId="77777777" w:rsidR="00A93847" w:rsidRDefault="00A93847" w:rsidP="00A93847">
                  <w:pPr>
                    <w:pStyle w:val="TableContents"/>
                    <w:rPr>
                      <w:color w:val="000000"/>
                      <w:sz w:val="22"/>
                      <w:szCs w:val="22"/>
                    </w:rPr>
                  </w:pPr>
                </w:p>
                <w:tbl>
                  <w:tblPr>
                    <w:tblStyle w:val="TableGrid"/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239"/>
                    <w:gridCol w:w="4240"/>
                  </w:tblGrid>
                  <w:tr w:rsidR="00A93847" w14:paraId="2EA13893" w14:textId="77777777" w:rsidTr="00A93847">
                    <w:tc>
                      <w:tcPr>
                        <w:tcW w:w="4239" w:type="dxa"/>
                        <w:shd w:val="clear" w:color="auto" w:fill="F2F2F2" w:themeFill="background1" w:themeFillShade="F2"/>
                      </w:tcPr>
                      <w:p w14:paraId="3CB3FBB4" w14:textId="5F12C7F9" w:rsidR="00A93847" w:rsidRPr="00A93847" w:rsidRDefault="00A93847" w:rsidP="00A93847">
                        <w:pPr>
                          <w:pStyle w:val="TableContents"/>
                          <w:rPr>
                            <w:b/>
                            <w:bCs/>
                          </w:rPr>
                        </w:pPr>
                        <w:r w:rsidRPr="00A93847">
                          <w:rPr>
                            <w:b/>
                            <w:bCs/>
                          </w:rPr>
                          <w:t>Run</w:t>
                        </w:r>
                      </w:p>
                    </w:tc>
                    <w:tc>
                      <w:tcPr>
                        <w:tcW w:w="4240" w:type="dxa"/>
                        <w:shd w:val="clear" w:color="auto" w:fill="F2F2F2" w:themeFill="background1" w:themeFillShade="F2"/>
                      </w:tcPr>
                      <w:p w14:paraId="5FCBF5CA" w14:textId="70DDEA1A" w:rsidR="00A93847" w:rsidRPr="00A93847" w:rsidRDefault="00A93847" w:rsidP="00A93847">
                        <w:pPr>
                          <w:pStyle w:val="TableContents"/>
                          <w:rPr>
                            <w:b/>
                            <w:bCs/>
                          </w:rPr>
                        </w:pPr>
                        <w:r w:rsidRPr="00A93847">
                          <w:rPr>
                            <w:b/>
                            <w:bCs/>
                          </w:rPr>
                          <w:t>Output</w:t>
                        </w:r>
                      </w:p>
                    </w:tc>
                  </w:tr>
                  <w:tr w:rsidR="00A93847" w14:paraId="50EEB68A" w14:textId="77777777" w:rsidTr="00A93847">
                    <w:tc>
                      <w:tcPr>
                        <w:tcW w:w="4239" w:type="dxa"/>
                      </w:tcPr>
                      <w:p w14:paraId="31DEAF3C" w14:textId="287DA8E6" w:rsidR="00A93847" w:rsidRPr="00A93847" w:rsidRDefault="00A93847" w:rsidP="00A93847">
                        <w:pPr>
                          <w:pStyle w:val="TableContents"/>
                          <w:rPr>
                            <w:rFonts w:ascii="Consolas" w:hAnsi="Consolas"/>
                          </w:rPr>
                        </w:pPr>
                        <w:r w:rsidRPr="00A93847">
                          <w:rPr>
                            <w:rFonts w:ascii="Consolas" w:hAnsi="Consolas"/>
                          </w:rPr>
                          <w:t xml:space="preserve">Java </w:t>
                        </w:r>
                        <w:proofErr w:type="spellStart"/>
                        <w:r w:rsidRPr="00A93847">
                          <w:rPr>
                            <w:rFonts w:ascii="Consolas" w:hAnsi="Consolas"/>
                          </w:rPr>
                          <w:t>RandomNumber</w:t>
                        </w:r>
                        <w:proofErr w:type="spellEnd"/>
                        <w:r w:rsidRPr="00A93847">
                          <w:rPr>
                            <w:rFonts w:ascii="Consolas" w:hAnsi="Consolas"/>
                          </w:rPr>
                          <w:t xml:space="preserve"> 10</w:t>
                        </w:r>
                      </w:p>
                    </w:tc>
                    <w:tc>
                      <w:tcPr>
                        <w:tcW w:w="4240" w:type="dxa"/>
                      </w:tcPr>
                      <w:p w14:paraId="46F570A1" w14:textId="77C5587E" w:rsidR="00A93847" w:rsidRPr="00A93847" w:rsidRDefault="00A93847" w:rsidP="00A93847">
                        <w:pPr>
                          <w:pStyle w:val="TableContents"/>
                          <w:rPr>
                            <w:rFonts w:ascii="Consolas" w:hAnsi="Consolas"/>
                          </w:rPr>
                        </w:pPr>
                        <w:r w:rsidRPr="00A93847">
                          <w:rPr>
                            <w:rFonts w:ascii="Consolas" w:hAnsi="Consolas"/>
                          </w:rPr>
                          <w:t>8</w:t>
                        </w:r>
                      </w:p>
                    </w:tc>
                  </w:tr>
                  <w:tr w:rsidR="00A93847" w14:paraId="3629610A" w14:textId="77777777" w:rsidTr="00A93847">
                    <w:tc>
                      <w:tcPr>
                        <w:tcW w:w="4239" w:type="dxa"/>
                      </w:tcPr>
                      <w:p w14:paraId="1D8FDFE2" w14:textId="16482A90" w:rsidR="00A93847" w:rsidRPr="00A93847" w:rsidRDefault="00A93847" w:rsidP="00A93847">
                        <w:pPr>
                          <w:pStyle w:val="TableContents"/>
                          <w:rPr>
                            <w:rFonts w:ascii="Consolas" w:hAnsi="Consolas"/>
                          </w:rPr>
                        </w:pPr>
                        <w:r w:rsidRPr="00A93847">
                          <w:rPr>
                            <w:rFonts w:ascii="Consolas" w:hAnsi="Consolas"/>
                          </w:rPr>
                          <w:t xml:space="preserve">Java </w:t>
                        </w:r>
                        <w:proofErr w:type="spellStart"/>
                        <w:r w:rsidRPr="00A93847">
                          <w:rPr>
                            <w:rFonts w:ascii="Consolas" w:hAnsi="Consolas"/>
                          </w:rPr>
                          <w:t>RandomNumber</w:t>
                        </w:r>
                        <w:proofErr w:type="spellEnd"/>
                        <w:r w:rsidRPr="00A93847">
                          <w:rPr>
                            <w:rFonts w:ascii="Consolas" w:hAnsi="Consolas"/>
                          </w:rPr>
                          <w:t xml:space="preserve"> 5</w:t>
                        </w:r>
                      </w:p>
                    </w:tc>
                    <w:tc>
                      <w:tcPr>
                        <w:tcW w:w="4240" w:type="dxa"/>
                      </w:tcPr>
                      <w:p w14:paraId="338CA882" w14:textId="2A0A4E17" w:rsidR="00A93847" w:rsidRPr="00A93847" w:rsidRDefault="00A93847" w:rsidP="00A93847">
                        <w:pPr>
                          <w:pStyle w:val="TableContents"/>
                          <w:rPr>
                            <w:rFonts w:ascii="Consolas" w:hAnsi="Consolas"/>
                          </w:rPr>
                        </w:pPr>
                        <w:r w:rsidRPr="00A93847">
                          <w:rPr>
                            <w:rFonts w:ascii="Consolas" w:hAnsi="Consolas"/>
                          </w:rPr>
                          <w:t>-3</w:t>
                        </w:r>
                      </w:p>
                    </w:tc>
                  </w:tr>
                  <w:tr w:rsidR="00A93847" w14:paraId="7614ADA7" w14:textId="77777777" w:rsidTr="00A93847">
                    <w:tc>
                      <w:tcPr>
                        <w:tcW w:w="4239" w:type="dxa"/>
                      </w:tcPr>
                      <w:p w14:paraId="57F4EE76" w14:textId="3EDD82FA" w:rsidR="00A93847" w:rsidRPr="00A93847" w:rsidRDefault="00A93847" w:rsidP="00A93847">
                        <w:pPr>
                          <w:pStyle w:val="TableContents"/>
                          <w:rPr>
                            <w:rFonts w:ascii="Consolas" w:hAnsi="Consolas"/>
                          </w:rPr>
                        </w:pPr>
                        <w:r w:rsidRPr="00A93847">
                          <w:rPr>
                            <w:rFonts w:ascii="Consolas" w:hAnsi="Consolas"/>
                          </w:rPr>
                          <w:t xml:space="preserve">Java </w:t>
                        </w:r>
                        <w:proofErr w:type="spellStart"/>
                        <w:r w:rsidRPr="00A93847">
                          <w:rPr>
                            <w:rFonts w:ascii="Consolas" w:hAnsi="Consolas"/>
                          </w:rPr>
                          <w:t>RandomNumber</w:t>
                        </w:r>
                        <w:proofErr w:type="spellEnd"/>
                        <w:r w:rsidRPr="00A93847">
                          <w:rPr>
                            <w:rFonts w:ascii="Consolas" w:hAnsi="Consolas"/>
                          </w:rPr>
                          <w:t xml:space="preserve"> 8</w:t>
                        </w:r>
                      </w:p>
                    </w:tc>
                    <w:tc>
                      <w:tcPr>
                        <w:tcW w:w="4240" w:type="dxa"/>
                      </w:tcPr>
                      <w:p w14:paraId="6A6D16E8" w14:textId="44EDD36D" w:rsidR="00A93847" w:rsidRPr="00A93847" w:rsidRDefault="00A93847" w:rsidP="00A93847">
                        <w:pPr>
                          <w:pStyle w:val="TableContents"/>
                          <w:rPr>
                            <w:rFonts w:ascii="Consolas" w:hAnsi="Consolas"/>
                          </w:rPr>
                        </w:pPr>
                        <w:r w:rsidRPr="00A93847">
                          <w:rPr>
                            <w:rFonts w:ascii="Consolas" w:hAnsi="Consolas"/>
                          </w:rPr>
                          <w:t>0</w:t>
                        </w:r>
                      </w:p>
                    </w:tc>
                  </w:tr>
                  <w:tr w:rsidR="00A93847" w14:paraId="7494D609" w14:textId="77777777" w:rsidTr="00A93847">
                    <w:tc>
                      <w:tcPr>
                        <w:tcW w:w="4239" w:type="dxa"/>
                      </w:tcPr>
                      <w:p w14:paraId="7E0B76CE" w14:textId="4687C6A2" w:rsidR="00A93847" w:rsidRPr="00A93847" w:rsidRDefault="00A93847" w:rsidP="00A93847">
                        <w:pPr>
                          <w:pStyle w:val="TableContents"/>
                          <w:rPr>
                            <w:rFonts w:ascii="Consolas" w:hAnsi="Consolas"/>
                          </w:rPr>
                        </w:pPr>
                        <w:r w:rsidRPr="00A93847">
                          <w:rPr>
                            <w:rFonts w:ascii="Consolas" w:hAnsi="Consolas"/>
                          </w:rPr>
                          <w:t xml:space="preserve">Java </w:t>
                        </w:r>
                        <w:proofErr w:type="spellStart"/>
                        <w:r w:rsidRPr="00A93847">
                          <w:rPr>
                            <w:rFonts w:ascii="Consolas" w:hAnsi="Consolas"/>
                          </w:rPr>
                          <w:t>RandomNumber</w:t>
                        </w:r>
                        <w:proofErr w:type="spellEnd"/>
                        <w:r w:rsidRPr="00A93847">
                          <w:rPr>
                            <w:rFonts w:ascii="Consolas" w:hAnsi="Consolas"/>
                          </w:rPr>
                          <w:t xml:space="preserve"> 11</w:t>
                        </w:r>
                      </w:p>
                    </w:tc>
                    <w:tc>
                      <w:tcPr>
                        <w:tcW w:w="4240" w:type="dxa"/>
                      </w:tcPr>
                      <w:p w14:paraId="18D9BF83" w14:textId="27920B3E" w:rsidR="00A93847" w:rsidRPr="00A93847" w:rsidRDefault="00A93847" w:rsidP="00A93847">
                        <w:pPr>
                          <w:pStyle w:val="TableContents"/>
                          <w:rPr>
                            <w:rFonts w:ascii="Consolas" w:hAnsi="Consolas"/>
                          </w:rPr>
                        </w:pPr>
                        <w:r w:rsidRPr="00A93847">
                          <w:rPr>
                            <w:rFonts w:ascii="Consolas" w:hAnsi="Consolas"/>
                          </w:rPr>
                          <w:t>11</w:t>
                        </w:r>
                      </w:p>
                    </w:tc>
                  </w:tr>
                </w:tbl>
                <w:p w14:paraId="44516C7B" w14:textId="77777777" w:rsidR="00A93847" w:rsidRDefault="00A93847" w:rsidP="00A93847">
                  <w:pPr>
                    <w:pStyle w:val="TableContents"/>
                  </w:pPr>
                </w:p>
                <w:p w14:paraId="7483D23C" w14:textId="0933D5E0" w:rsidR="00A93847" w:rsidRPr="00A93847" w:rsidRDefault="00A93847" w:rsidP="00A93847">
                  <w:pPr>
                    <w:pStyle w:val="TableContents"/>
                  </w:pPr>
                  <w:r>
                    <w:t xml:space="preserve">Complete the </w:t>
                  </w:r>
                  <w:proofErr w:type="spellStart"/>
                  <w:r w:rsidRPr="003857C8">
                    <w:rPr>
                      <w:rFonts w:ascii="Consolas" w:hAnsi="Consolas"/>
                    </w:rPr>
                    <w:t>RandomNumber</w:t>
                  </w:r>
                  <w:proofErr w:type="spellEnd"/>
                  <w:r>
                    <w:t xml:space="preserve"> class below. </w:t>
                  </w:r>
                </w:p>
              </w:tc>
            </w:tr>
            <w:tr w:rsidR="00A93847" w14:paraId="3122F7C5" w14:textId="77777777" w:rsidTr="00A93847">
              <w:tc>
                <w:tcPr>
                  <w:tcW w:w="8705" w:type="dxa"/>
                </w:tcPr>
                <w:p w14:paraId="53C39648" w14:textId="3F307EC2" w:rsidR="00A93847" w:rsidRPr="00A93847" w:rsidRDefault="00A93847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  <w:r>
                    <w:rPr>
                      <w:rFonts w:ascii="Consolas" w:eastAsia="Ubuntu" w:hAnsi="Consolas" w:cs="Calibri"/>
                      <w:szCs w:val="20"/>
                    </w:rPr>
                    <w:t>p</w:t>
                  </w:r>
                  <w:r w:rsidRPr="00A93847">
                    <w:rPr>
                      <w:rFonts w:ascii="Consolas" w:eastAsia="Ubuntu" w:hAnsi="Consolas" w:cs="Calibri"/>
                      <w:szCs w:val="20"/>
                    </w:rPr>
                    <w:t xml:space="preserve">ublic class </w:t>
                  </w:r>
                  <w:proofErr w:type="spellStart"/>
                  <w:proofErr w:type="gramStart"/>
                  <w:r w:rsidRPr="00A93847">
                    <w:rPr>
                      <w:rFonts w:ascii="Consolas" w:eastAsia="Ubuntu" w:hAnsi="Consolas" w:cs="Calibri"/>
                      <w:szCs w:val="20"/>
                    </w:rPr>
                    <w:t>RandomNumber</w:t>
                  </w:r>
                  <w:proofErr w:type="spellEnd"/>
                  <w:r w:rsidRPr="00A93847">
                    <w:rPr>
                      <w:rFonts w:ascii="Consolas" w:eastAsia="Ubuntu" w:hAnsi="Consolas" w:cs="Calibri"/>
                      <w:szCs w:val="20"/>
                    </w:rPr>
                    <w:t>{</w:t>
                  </w:r>
                  <w:proofErr w:type="gramEnd"/>
                </w:p>
                <w:p w14:paraId="7EE28B9B" w14:textId="3D1D8195" w:rsidR="00A93847" w:rsidRPr="00A93847" w:rsidRDefault="00A93847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  <w:r w:rsidRPr="00A93847">
                    <w:rPr>
                      <w:rFonts w:ascii="Consolas" w:eastAsia="Ubuntu" w:hAnsi="Consolas" w:cs="Calibri"/>
                      <w:szCs w:val="20"/>
                    </w:rPr>
                    <w:t xml:space="preserve">     </w:t>
                  </w:r>
                  <w:r w:rsidR="003857C8">
                    <w:rPr>
                      <w:rFonts w:ascii="Consolas" w:eastAsia="Ubuntu" w:hAnsi="Consolas" w:cs="Calibri"/>
                      <w:szCs w:val="20"/>
                    </w:rPr>
                    <w:t>p</w:t>
                  </w:r>
                  <w:r w:rsidRPr="00A93847">
                    <w:rPr>
                      <w:rFonts w:ascii="Consolas" w:eastAsia="Ubuntu" w:hAnsi="Consolas" w:cs="Calibri"/>
                      <w:szCs w:val="20"/>
                    </w:rPr>
                    <w:t xml:space="preserve">ublic static void </w:t>
                  </w:r>
                  <w:proofErr w:type="gramStart"/>
                  <w:r w:rsidRPr="00A93847">
                    <w:rPr>
                      <w:rFonts w:ascii="Consolas" w:eastAsia="Ubuntu" w:hAnsi="Consolas" w:cs="Calibri"/>
                      <w:szCs w:val="20"/>
                    </w:rPr>
                    <w:t>main(</w:t>
                  </w:r>
                  <w:proofErr w:type="gramEnd"/>
                  <w:r w:rsidRPr="00A93847">
                    <w:rPr>
                      <w:rFonts w:ascii="Consolas" w:eastAsia="Ubuntu" w:hAnsi="Consolas" w:cs="Calibri"/>
                      <w:szCs w:val="20"/>
                    </w:rPr>
                    <w:t xml:space="preserve">String </w:t>
                  </w:r>
                  <w:proofErr w:type="spellStart"/>
                  <w:r w:rsidRPr="00A93847">
                    <w:rPr>
                      <w:rFonts w:ascii="Consolas" w:eastAsia="Ubuntu" w:hAnsi="Consolas" w:cs="Calibri"/>
                      <w:szCs w:val="20"/>
                    </w:rPr>
                    <w:t>args</w:t>
                  </w:r>
                  <w:proofErr w:type="spellEnd"/>
                  <w:r w:rsidRPr="00A93847">
                    <w:rPr>
                      <w:rFonts w:ascii="Consolas" w:eastAsia="Ubuntu" w:hAnsi="Consolas" w:cs="Calibri"/>
                      <w:szCs w:val="20"/>
                    </w:rPr>
                    <w:t>[]){</w:t>
                  </w:r>
                </w:p>
                <w:p w14:paraId="0B26BF63" w14:textId="388EAF3C" w:rsidR="003857C8" w:rsidRDefault="00A93847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  <w:r w:rsidRPr="00A93847">
                    <w:rPr>
                      <w:rFonts w:ascii="Consolas" w:eastAsia="Ubuntu" w:hAnsi="Consolas" w:cs="Calibri"/>
                      <w:szCs w:val="20"/>
                    </w:rPr>
                    <w:t xml:space="preserve">          </w:t>
                  </w:r>
                  <w:r w:rsidR="00273253">
                    <w:rPr>
                      <w:rFonts w:ascii="Consolas" w:eastAsia="Ubuntu" w:hAnsi="Consolas" w:cs="Calibri"/>
                      <w:szCs w:val="20"/>
                    </w:rPr>
                    <w:t>i</w:t>
                  </w:r>
                  <w:r w:rsidRPr="00A93847">
                    <w:rPr>
                      <w:rFonts w:ascii="Consolas" w:eastAsia="Ubuntu" w:hAnsi="Consolas" w:cs="Calibri"/>
                      <w:szCs w:val="20"/>
                    </w:rPr>
                    <w:t xml:space="preserve">nt max = </w:t>
                  </w:r>
                  <w:proofErr w:type="spellStart"/>
                  <w:proofErr w:type="gramStart"/>
                  <w:r w:rsidRPr="00A93847">
                    <w:rPr>
                      <w:rFonts w:ascii="Consolas" w:eastAsia="Ubuntu" w:hAnsi="Consolas" w:cs="Calibri"/>
                      <w:szCs w:val="20"/>
                    </w:rPr>
                    <w:t>args</w:t>
                  </w:r>
                  <w:proofErr w:type="spellEnd"/>
                  <w:r w:rsidRPr="00A93847">
                    <w:rPr>
                      <w:rFonts w:ascii="Consolas" w:eastAsia="Ubuntu" w:hAnsi="Consolas" w:cs="Calibri"/>
                      <w:szCs w:val="20"/>
                    </w:rPr>
                    <w:t>[</w:t>
                  </w:r>
                  <w:proofErr w:type="gramEnd"/>
                  <w:r w:rsidRPr="00A93847">
                    <w:rPr>
                      <w:rFonts w:ascii="Consolas" w:eastAsia="Ubuntu" w:hAnsi="Consolas" w:cs="Calibri"/>
                      <w:szCs w:val="20"/>
                    </w:rPr>
                    <w:t>0];</w:t>
                  </w:r>
                </w:p>
                <w:p w14:paraId="6964AB64" w14:textId="77777777" w:rsidR="003857C8" w:rsidRDefault="003857C8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40A71CFA" w14:textId="77777777" w:rsidR="003857C8" w:rsidRDefault="003857C8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7D16DB14" w14:textId="77777777" w:rsidR="003857C8" w:rsidRDefault="003857C8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49D6F572" w14:textId="6B7D6FE9" w:rsidR="003857C8" w:rsidRDefault="003857C8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463B299E" w14:textId="66B8627F" w:rsidR="00C91CDF" w:rsidRDefault="00C91CDF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4AA782A5" w14:textId="174BCBFC" w:rsidR="00C91CDF" w:rsidRDefault="00C91CDF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51DD466E" w14:textId="30E3D988" w:rsidR="00C91CDF" w:rsidRDefault="00C91CDF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301CFBA4" w14:textId="62EE961F" w:rsidR="00C91CDF" w:rsidRDefault="00C91CDF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76021167" w14:textId="48629D12" w:rsidR="00C91CDF" w:rsidRDefault="00C91CDF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0A3090BC" w14:textId="042D43EF" w:rsidR="00C91CDF" w:rsidRDefault="00C91CDF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5793CDD0" w14:textId="5C4B81EC" w:rsidR="00C91CDF" w:rsidRDefault="00C91CDF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57C42103" w14:textId="1A33479C" w:rsidR="00C91CDF" w:rsidRDefault="00C91CDF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3C4EE524" w14:textId="39B97C22" w:rsidR="00C91CDF" w:rsidRDefault="00C91CDF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1BDBE6F7" w14:textId="5E385790" w:rsidR="00C91CDF" w:rsidRDefault="00C91CDF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3284143E" w14:textId="10095BB4" w:rsidR="00C91CDF" w:rsidRDefault="00C91CDF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520FBF50" w14:textId="412B3F5F" w:rsidR="00C91CDF" w:rsidRDefault="00C91CDF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332AFB26" w14:textId="12F1C044" w:rsidR="00C91CDF" w:rsidRDefault="00C91CDF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5F69B3EA" w14:textId="7527EF39" w:rsidR="00C91CDF" w:rsidRDefault="00C91CDF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18114808" w14:textId="6A052B27" w:rsidR="00C91CDF" w:rsidRDefault="00C91CDF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6355659C" w14:textId="5E2807D5" w:rsidR="00C91CDF" w:rsidRDefault="00C91CDF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40C16160" w14:textId="55C18866" w:rsidR="00C91CDF" w:rsidRDefault="00C91CDF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7C9A99CD" w14:textId="0C6A5F58" w:rsidR="00C91CDF" w:rsidRDefault="00C91CDF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67D86671" w14:textId="73DEF515" w:rsidR="009E2A73" w:rsidRDefault="009E2A73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4B6D2662" w14:textId="35664BE7" w:rsidR="009E2A73" w:rsidRDefault="009E2A73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307AAFA4" w14:textId="77777777" w:rsidR="009E2A73" w:rsidRDefault="009E2A73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164DFBFF" w14:textId="796B4AED" w:rsidR="00C91CDF" w:rsidRDefault="00C91CDF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2426616F" w14:textId="77777777" w:rsidR="0021522B" w:rsidRDefault="0021522B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64CFAAF9" w14:textId="0DDF0999" w:rsidR="00C91CDF" w:rsidRDefault="00C91CDF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407FDEB7" w14:textId="77777777" w:rsidR="00C91CDF" w:rsidRDefault="00C91CDF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5F4E3151" w14:textId="77777777" w:rsidR="003857C8" w:rsidRDefault="003857C8" w:rsidP="00480817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</w:p>
                <w:p w14:paraId="3202D144" w14:textId="7C768FF4" w:rsidR="00A93847" w:rsidRPr="00C91CDF" w:rsidRDefault="003857C8" w:rsidP="003857C8">
                  <w:pPr>
                    <w:pStyle w:val="BodyText"/>
                    <w:spacing w:after="0"/>
                    <w:rPr>
                      <w:rFonts w:ascii="Consolas" w:eastAsia="Ubuntu" w:hAnsi="Consolas" w:cs="Calibri"/>
                      <w:szCs w:val="20"/>
                    </w:rPr>
                  </w:pPr>
                  <w:r>
                    <w:rPr>
                      <w:rFonts w:ascii="Consolas" w:eastAsia="Ubuntu" w:hAnsi="Consolas" w:cs="Calibri"/>
                      <w:szCs w:val="20"/>
                    </w:rPr>
                    <w:t>}</w:t>
                  </w:r>
                </w:p>
              </w:tc>
            </w:tr>
          </w:tbl>
          <w:p w14:paraId="163DF441" w14:textId="58E85DEC" w:rsidR="002C0C20" w:rsidRDefault="002C0C20" w:rsidP="00480817">
            <w:pPr>
              <w:pStyle w:val="BodyText"/>
              <w:spacing w:after="0"/>
              <w:rPr>
                <w:rFonts w:ascii="Calibri" w:eastAsia="Ubuntu" w:hAnsi="Calibri" w:cs="Calibri"/>
                <w:b/>
                <w:bCs/>
                <w:color w:val="F58220"/>
                <w:sz w:val="28"/>
                <w:szCs w:val="28"/>
              </w:rPr>
            </w:pPr>
          </w:p>
        </w:tc>
      </w:tr>
      <w:tr w:rsidR="002C0C20" w14:paraId="32719AEE" w14:textId="77777777" w:rsidTr="00C91CDF">
        <w:tc>
          <w:tcPr>
            <w:tcW w:w="8825" w:type="dxa"/>
            <w:shd w:val="clear" w:color="auto" w:fill="auto"/>
          </w:tcPr>
          <w:p w14:paraId="067E0844" w14:textId="77777777" w:rsidR="002C0C20" w:rsidRDefault="002C0C20">
            <w:pPr>
              <w:pStyle w:val="TableContents"/>
              <w:snapToGrid w:val="0"/>
              <w:rPr>
                <w:rFonts w:ascii="Calibri" w:eastAsia="Ubuntu" w:hAnsi="Calibri" w:cs="Calibri"/>
                <w:b/>
                <w:bCs/>
                <w:color w:val="F58220"/>
                <w:sz w:val="28"/>
                <w:szCs w:val="28"/>
              </w:rPr>
            </w:pPr>
          </w:p>
          <w:tbl>
            <w:tblPr>
              <w:tblW w:w="882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8825"/>
            </w:tblGrid>
            <w:tr w:rsidR="000D241E" w14:paraId="01237988" w14:textId="77777777" w:rsidTr="00C91CDF">
              <w:tc>
                <w:tcPr>
                  <w:tcW w:w="8825" w:type="dxa"/>
                  <w:shd w:val="clear" w:color="auto" w:fill="auto"/>
                </w:tcPr>
                <w:tbl>
                  <w:tblPr>
                    <w:tblStyle w:val="TableGrid"/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705"/>
                  </w:tblGrid>
                  <w:tr w:rsidR="000D241E" w14:paraId="5332DC92" w14:textId="77777777" w:rsidTr="00876FB9">
                    <w:tc>
                      <w:tcPr>
                        <w:tcW w:w="8705" w:type="dxa"/>
                      </w:tcPr>
                      <w:p w14:paraId="436A0F79" w14:textId="26D56834" w:rsidR="000D241E" w:rsidRPr="007517F3" w:rsidRDefault="00030BD2" w:rsidP="000D241E">
                        <w:pPr>
                          <w:pStyle w:val="TableContents"/>
                          <w:rPr>
                            <w:color w:val="000000"/>
                            <w:szCs w:val="20"/>
                          </w:rPr>
                        </w:pPr>
                        <w:r>
                          <w:rPr>
                            <w:color w:val="000000"/>
                            <w:szCs w:val="20"/>
                          </w:rPr>
                          <w:t xml:space="preserve">3.  </w:t>
                        </w:r>
                        <w:r w:rsidR="000D241E" w:rsidRPr="007517F3">
                          <w:rPr>
                            <w:color w:val="000000"/>
                            <w:szCs w:val="20"/>
                          </w:rPr>
                          <w:t xml:space="preserve">A </w:t>
                        </w:r>
                        <w:proofErr w:type="spellStart"/>
                        <w:r w:rsidR="000D241E">
                          <w:rPr>
                            <w:rFonts w:ascii="Consolas" w:hAnsi="Consolas"/>
                            <w:color w:val="000000"/>
                            <w:szCs w:val="20"/>
                          </w:rPr>
                          <w:t>BinaryToDecimal</w:t>
                        </w:r>
                        <w:proofErr w:type="spellEnd"/>
                        <w:r w:rsidR="000D241E" w:rsidRPr="007517F3">
                          <w:rPr>
                            <w:color w:val="000000"/>
                            <w:szCs w:val="20"/>
                          </w:rPr>
                          <w:t xml:space="preserve"> class below accepts a</w:t>
                        </w:r>
                        <w:r w:rsidR="000D241E">
                          <w:rPr>
                            <w:color w:val="000000"/>
                            <w:szCs w:val="20"/>
                          </w:rPr>
                          <w:t xml:space="preserve"> 3-digit</w:t>
                        </w:r>
                        <w:r w:rsidR="000D241E" w:rsidRPr="007517F3">
                          <w:rPr>
                            <w:color w:val="000000"/>
                            <w:szCs w:val="20"/>
                          </w:rPr>
                          <w:t xml:space="preserve"> positive </w:t>
                        </w:r>
                        <w:r w:rsidR="000D241E">
                          <w:rPr>
                            <w:color w:val="000000"/>
                            <w:szCs w:val="20"/>
                          </w:rPr>
                          <w:t>binary integer</w:t>
                        </w:r>
                        <w:r w:rsidR="000D241E" w:rsidRPr="007517F3">
                          <w:rPr>
                            <w:color w:val="000000"/>
                            <w:szCs w:val="20"/>
                          </w:rPr>
                          <w:t xml:space="preserve"> from the user and assigns this value to a variable called </w:t>
                        </w:r>
                        <w:r w:rsidR="000D241E" w:rsidRPr="000D241E">
                          <w:rPr>
                            <w:rFonts w:ascii="Consolas" w:hAnsi="Consolas"/>
                            <w:color w:val="000000"/>
                            <w:szCs w:val="20"/>
                          </w:rPr>
                          <w:t>bin</w:t>
                        </w:r>
                        <w:r w:rsidR="000D241E" w:rsidRPr="007517F3">
                          <w:rPr>
                            <w:color w:val="000000"/>
                            <w:szCs w:val="20"/>
                          </w:rPr>
                          <w:t xml:space="preserve">.  It then </w:t>
                        </w:r>
                        <w:r w:rsidR="000D241E">
                          <w:rPr>
                            <w:color w:val="000000"/>
                            <w:szCs w:val="20"/>
                          </w:rPr>
                          <w:t>converts the number to its decimal</w:t>
                        </w:r>
                        <w:r w:rsidR="00B25671">
                          <w:rPr>
                            <w:color w:val="000000"/>
                            <w:szCs w:val="20"/>
                          </w:rPr>
                          <w:t xml:space="preserve"> equivalent and stores the result in a variable called </w:t>
                        </w:r>
                        <w:r w:rsidR="00B25671" w:rsidRPr="00B25671">
                          <w:rPr>
                            <w:rFonts w:ascii="Consolas" w:hAnsi="Consolas"/>
                            <w:color w:val="000000"/>
                            <w:szCs w:val="20"/>
                          </w:rPr>
                          <w:t>dec</w:t>
                        </w:r>
                        <w:r w:rsidR="000D241E" w:rsidRPr="007517F3">
                          <w:rPr>
                            <w:color w:val="000000"/>
                            <w:szCs w:val="20"/>
                          </w:rPr>
                          <w:t xml:space="preserve">. Consider the following examples,  </w:t>
                        </w:r>
                      </w:p>
                      <w:p w14:paraId="56E07E28" w14:textId="77777777" w:rsidR="000D241E" w:rsidRDefault="000D241E" w:rsidP="000D241E">
                        <w:pPr>
                          <w:pStyle w:val="TableContents"/>
                          <w:rPr>
                            <w:color w:val="000000"/>
                            <w:sz w:val="22"/>
                            <w:szCs w:val="22"/>
                          </w:rPr>
                        </w:pPr>
                      </w:p>
                      <w:tbl>
                        <w:tblPr>
                          <w:tblStyle w:val="TableGrid"/>
                          <w:tblW w:w="0" w:type="auto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4239"/>
                          <w:gridCol w:w="4240"/>
                        </w:tblGrid>
                        <w:tr w:rsidR="000D241E" w14:paraId="655EFF4D" w14:textId="77777777" w:rsidTr="00876FB9">
                          <w:tc>
                            <w:tcPr>
                              <w:tcW w:w="4239" w:type="dxa"/>
                              <w:shd w:val="clear" w:color="auto" w:fill="F2F2F2" w:themeFill="background1" w:themeFillShade="F2"/>
                            </w:tcPr>
                            <w:p w14:paraId="7D549F44" w14:textId="77777777" w:rsidR="000D241E" w:rsidRPr="00A93847" w:rsidRDefault="000D241E" w:rsidP="000D241E">
                              <w:pPr>
                                <w:pStyle w:val="TableContents"/>
                                <w:rPr>
                                  <w:b/>
                                  <w:bCs/>
                                </w:rPr>
                              </w:pPr>
                              <w:r w:rsidRPr="00A93847">
                                <w:rPr>
                                  <w:b/>
                                  <w:bCs/>
                                </w:rPr>
                                <w:t>Run</w:t>
                              </w:r>
                            </w:p>
                          </w:tc>
                          <w:tc>
                            <w:tcPr>
                              <w:tcW w:w="4240" w:type="dxa"/>
                              <w:shd w:val="clear" w:color="auto" w:fill="F2F2F2" w:themeFill="background1" w:themeFillShade="F2"/>
                            </w:tcPr>
                            <w:p w14:paraId="326EF2A2" w14:textId="4EC558C3" w:rsidR="000D241E" w:rsidRPr="00A93847" w:rsidRDefault="00B25671" w:rsidP="000D241E">
                              <w:pPr>
                                <w:pStyle w:val="TableContents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value of dec</w:t>
                              </w:r>
                            </w:p>
                          </w:tc>
                        </w:tr>
                        <w:tr w:rsidR="000D241E" w14:paraId="37F61A3D" w14:textId="77777777" w:rsidTr="00876FB9">
                          <w:tc>
                            <w:tcPr>
                              <w:tcW w:w="4239" w:type="dxa"/>
                            </w:tcPr>
                            <w:p w14:paraId="08750DA2" w14:textId="36498A43" w:rsidR="000D241E" w:rsidRPr="00A93847" w:rsidRDefault="000D241E" w:rsidP="000D241E">
                              <w:pPr>
                                <w:pStyle w:val="TableContents"/>
                                <w:rPr>
                                  <w:rFonts w:ascii="Consolas" w:hAnsi="Consolas"/>
                                </w:rPr>
                              </w:pPr>
                              <w:r w:rsidRPr="00A93847">
                                <w:rPr>
                                  <w:rFonts w:ascii="Consolas" w:hAnsi="Consolas"/>
                                </w:rPr>
                                <w:t xml:space="preserve">Java </w:t>
                              </w:r>
                              <w:proofErr w:type="spellStart"/>
                              <w:r w:rsidR="00B25671">
                                <w:rPr>
                                  <w:rFonts w:ascii="Consolas" w:hAnsi="Consolas"/>
                                </w:rPr>
                                <w:t>BinaryToDecimal</w:t>
                              </w:r>
                              <w:proofErr w:type="spellEnd"/>
                              <w:r w:rsidR="00B25671">
                                <w:rPr>
                                  <w:rFonts w:ascii="Consolas" w:hAnsi="Consolas"/>
                                </w:rPr>
                                <w:t xml:space="preserve"> 011</w:t>
                              </w:r>
                            </w:p>
                          </w:tc>
                          <w:tc>
                            <w:tcPr>
                              <w:tcW w:w="4240" w:type="dxa"/>
                            </w:tcPr>
                            <w:p w14:paraId="0D98BF78" w14:textId="30F89FDC" w:rsidR="000D241E" w:rsidRPr="00A93847" w:rsidRDefault="00B25671" w:rsidP="000D241E">
                              <w:pPr>
                                <w:pStyle w:val="TableContents"/>
                                <w:rPr>
                                  <w:rFonts w:ascii="Consolas" w:hAnsi="Consolas"/>
                                </w:rPr>
                              </w:pPr>
                              <w:r>
                                <w:rPr>
                                  <w:rFonts w:ascii="Consolas" w:hAnsi="Consolas"/>
                                </w:rPr>
                                <w:t>3</w:t>
                              </w:r>
                            </w:p>
                          </w:tc>
                        </w:tr>
                        <w:tr w:rsidR="000D241E" w14:paraId="506DCC34" w14:textId="77777777" w:rsidTr="00876FB9">
                          <w:tc>
                            <w:tcPr>
                              <w:tcW w:w="4239" w:type="dxa"/>
                            </w:tcPr>
                            <w:p w14:paraId="7759601D" w14:textId="40A33225" w:rsidR="000D241E" w:rsidRPr="00A93847" w:rsidRDefault="000D241E" w:rsidP="000D241E">
                              <w:pPr>
                                <w:pStyle w:val="TableContents"/>
                                <w:rPr>
                                  <w:rFonts w:ascii="Consolas" w:hAnsi="Consolas"/>
                                </w:rPr>
                              </w:pPr>
                              <w:r w:rsidRPr="00A93847">
                                <w:rPr>
                                  <w:rFonts w:ascii="Consolas" w:hAnsi="Consolas"/>
                                </w:rPr>
                                <w:t xml:space="preserve">Java </w:t>
                              </w:r>
                              <w:proofErr w:type="spellStart"/>
                              <w:r w:rsidR="00B25671">
                                <w:rPr>
                                  <w:rFonts w:ascii="Consolas" w:hAnsi="Consolas"/>
                                </w:rPr>
                                <w:t>BinaryToDecimal</w:t>
                              </w:r>
                              <w:proofErr w:type="spellEnd"/>
                              <w:r w:rsidR="00B25671">
                                <w:rPr>
                                  <w:rFonts w:ascii="Consolas" w:hAnsi="Consolas"/>
                                </w:rPr>
                                <w:t xml:space="preserve"> 101</w:t>
                              </w:r>
                            </w:p>
                          </w:tc>
                          <w:tc>
                            <w:tcPr>
                              <w:tcW w:w="4240" w:type="dxa"/>
                            </w:tcPr>
                            <w:p w14:paraId="3AC91D17" w14:textId="5804C008" w:rsidR="000D241E" w:rsidRPr="00A93847" w:rsidRDefault="00B25671" w:rsidP="000D241E">
                              <w:pPr>
                                <w:pStyle w:val="TableContents"/>
                                <w:rPr>
                                  <w:rFonts w:ascii="Consolas" w:hAnsi="Consolas"/>
                                </w:rPr>
                              </w:pPr>
                              <w:r>
                                <w:rPr>
                                  <w:rFonts w:ascii="Consolas" w:hAnsi="Consolas"/>
                                </w:rPr>
                                <w:t>5</w:t>
                              </w:r>
                            </w:p>
                          </w:tc>
                        </w:tr>
                        <w:tr w:rsidR="000D241E" w14:paraId="3B51DD3F" w14:textId="77777777" w:rsidTr="00876FB9">
                          <w:tc>
                            <w:tcPr>
                              <w:tcW w:w="4239" w:type="dxa"/>
                            </w:tcPr>
                            <w:p w14:paraId="1F3FC05B" w14:textId="38B1DE52" w:rsidR="000D241E" w:rsidRPr="00A93847" w:rsidRDefault="000D241E" w:rsidP="000D241E">
                              <w:pPr>
                                <w:pStyle w:val="TableContents"/>
                                <w:rPr>
                                  <w:rFonts w:ascii="Consolas" w:hAnsi="Consolas"/>
                                </w:rPr>
                              </w:pPr>
                              <w:r w:rsidRPr="00A93847">
                                <w:rPr>
                                  <w:rFonts w:ascii="Consolas" w:hAnsi="Consolas"/>
                                </w:rPr>
                                <w:t xml:space="preserve">Java </w:t>
                              </w:r>
                              <w:proofErr w:type="spellStart"/>
                              <w:r w:rsidR="00B25671">
                                <w:rPr>
                                  <w:rFonts w:ascii="Consolas" w:hAnsi="Consolas"/>
                                </w:rPr>
                                <w:t>BinaryToDecimal</w:t>
                              </w:r>
                              <w:proofErr w:type="spellEnd"/>
                              <w:r w:rsidR="00B25671">
                                <w:rPr>
                                  <w:rFonts w:ascii="Consolas" w:hAnsi="Consolas"/>
                                </w:rPr>
                                <w:t xml:space="preserve"> 111</w:t>
                              </w:r>
                            </w:p>
                          </w:tc>
                          <w:tc>
                            <w:tcPr>
                              <w:tcW w:w="4240" w:type="dxa"/>
                            </w:tcPr>
                            <w:p w14:paraId="6BC33840" w14:textId="23FD830F" w:rsidR="000D241E" w:rsidRPr="00A93847" w:rsidRDefault="00B25671" w:rsidP="000D241E">
                              <w:pPr>
                                <w:pStyle w:val="TableContents"/>
                                <w:rPr>
                                  <w:rFonts w:ascii="Consolas" w:hAnsi="Consolas"/>
                                </w:rPr>
                              </w:pPr>
                              <w:r>
                                <w:rPr>
                                  <w:rFonts w:ascii="Consolas" w:hAnsi="Consolas"/>
                                </w:rPr>
                                <w:t>7</w:t>
                              </w:r>
                            </w:p>
                          </w:tc>
                        </w:tr>
                        <w:tr w:rsidR="000D241E" w14:paraId="2D056798" w14:textId="77777777" w:rsidTr="00876FB9">
                          <w:tc>
                            <w:tcPr>
                              <w:tcW w:w="4239" w:type="dxa"/>
                            </w:tcPr>
                            <w:p w14:paraId="4EA1863D" w14:textId="4E85A39B" w:rsidR="000D241E" w:rsidRPr="00A93847" w:rsidRDefault="000D241E" w:rsidP="000D241E">
                              <w:pPr>
                                <w:pStyle w:val="TableContents"/>
                                <w:rPr>
                                  <w:rFonts w:ascii="Consolas" w:hAnsi="Consolas"/>
                                </w:rPr>
                              </w:pPr>
                              <w:r w:rsidRPr="00A93847">
                                <w:rPr>
                                  <w:rFonts w:ascii="Consolas" w:hAnsi="Consolas"/>
                                </w:rPr>
                                <w:t xml:space="preserve">Java </w:t>
                              </w:r>
                              <w:proofErr w:type="spellStart"/>
                              <w:r w:rsidR="00B25671">
                                <w:rPr>
                                  <w:rFonts w:ascii="Consolas" w:hAnsi="Consolas"/>
                                </w:rPr>
                                <w:t>BinaryToDecimal</w:t>
                              </w:r>
                              <w:proofErr w:type="spellEnd"/>
                              <w:r w:rsidRPr="00A93847">
                                <w:rPr>
                                  <w:rFonts w:ascii="Consolas" w:hAnsi="Consolas"/>
                                </w:rPr>
                                <w:t xml:space="preserve"> </w:t>
                              </w:r>
                              <w:r w:rsidR="00B25671">
                                <w:rPr>
                                  <w:rFonts w:ascii="Consolas" w:hAnsi="Consolas"/>
                                </w:rPr>
                                <w:t>010</w:t>
                              </w:r>
                            </w:p>
                          </w:tc>
                          <w:tc>
                            <w:tcPr>
                              <w:tcW w:w="4240" w:type="dxa"/>
                            </w:tcPr>
                            <w:p w14:paraId="25A7AF86" w14:textId="74D6E1AC" w:rsidR="000D241E" w:rsidRPr="00A93847" w:rsidRDefault="00B25671" w:rsidP="000D241E">
                              <w:pPr>
                                <w:pStyle w:val="TableContents"/>
                                <w:rPr>
                                  <w:rFonts w:ascii="Consolas" w:hAnsi="Consolas"/>
                                </w:rPr>
                              </w:pPr>
                              <w:r>
                                <w:rPr>
                                  <w:rFonts w:ascii="Consolas" w:hAnsi="Consolas"/>
                                </w:rPr>
                                <w:t>2</w:t>
                              </w:r>
                            </w:p>
                          </w:tc>
                        </w:tr>
                        <w:tr w:rsidR="000D241E" w14:paraId="0BF3450B" w14:textId="77777777" w:rsidTr="00876FB9">
                          <w:tc>
                            <w:tcPr>
                              <w:tcW w:w="4239" w:type="dxa"/>
                            </w:tcPr>
                            <w:p w14:paraId="436409BC" w14:textId="77777777" w:rsidR="000D241E" w:rsidRDefault="000D241E" w:rsidP="000D241E">
                              <w:pPr>
                                <w:pStyle w:val="TableContents"/>
                              </w:pPr>
                            </w:p>
                          </w:tc>
                          <w:tc>
                            <w:tcPr>
                              <w:tcW w:w="4240" w:type="dxa"/>
                            </w:tcPr>
                            <w:p w14:paraId="6FD65121" w14:textId="77777777" w:rsidR="000D241E" w:rsidRDefault="000D241E" w:rsidP="000D241E">
                              <w:pPr>
                                <w:pStyle w:val="TableContents"/>
                              </w:pPr>
                            </w:p>
                          </w:tc>
                        </w:tr>
                      </w:tbl>
                      <w:p w14:paraId="0EAC79C3" w14:textId="77777777" w:rsidR="000D241E" w:rsidRDefault="000D241E" w:rsidP="000D241E">
                        <w:pPr>
                          <w:pStyle w:val="TableContents"/>
                        </w:pPr>
                      </w:p>
                      <w:p w14:paraId="09C7DB40" w14:textId="4ADC5EA8" w:rsidR="000D241E" w:rsidRPr="00A93847" w:rsidRDefault="000D241E" w:rsidP="000D241E">
                        <w:pPr>
                          <w:pStyle w:val="TableContents"/>
                        </w:pPr>
                        <w:r>
                          <w:t xml:space="preserve">Complete the </w:t>
                        </w:r>
                        <w:proofErr w:type="spellStart"/>
                        <w:r w:rsidR="00B25671">
                          <w:rPr>
                            <w:rFonts w:ascii="Consolas" w:hAnsi="Consolas"/>
                          </w:rPr>
                          <w:t>BinaryToDecimal</w:t>
                        </w:r>
                        <w:proofErr w:type="spellEnd"/>
                        <w:r>
                          <w:t xml:space="preserve"> class below. </w:t>
                        </w:r>
                      </w:p>
                    </w:tc>
                  </w:tr>
                  <w:tr w:rsidR="000D241E" w14:paraId="69B4F0B3" w14:textId="77777777" w:rsidTr="00876FB9">
                    <w:tc>
                      <w:tcPr>
                        <w:tcW w:w="8705" w:type="dxa"/>
                      </w:tcPr>
                      <w:p w14:paraId="6144C153" w14:textId="64884B06" w:rsidR="000D241E" w:rsidRPr="00A93847" w:rsidRDefault="000D241E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  <w:r>
                          <w:rPr>
                            <w:rFonts w:ascii="Consolas" w:eastAsia="Ubuntu" w:hAnsi="Consolas" w:cs="Calibri"/>
                            <w:szCs w:val="20"/>
                          </w:rPr>
                          <w:t>p</w:t>
                        </w:r>
                        <w:r w:rsidRPr="00A93847">
                          <w:rPr>
                            <w:rFonts w:ascii="Consolas" w:eastAsia="Ubuntu" w:hAnsi="Consolas" w:cs="Calibri"/>
                            <w:szCs w:val="20"/>
                          </w:rPr>
                          <w:t xml:space="preserve">ublic class </w:t>
                        </w:r>
                        <w:proofErr w:type="spellStart"/>
                        <w:proofErr w:type="gramStart"/>
                        <w:r w:rsidR="00B25671">
                          <w:rPr>
                            <w:rFonts w:ascii="Consolas" w:eastAsia="Ubuntu" w:hAnsi="Consolas" w:cs="Calibri"/>
                            <w:szCs w:val="20"/>
                          </w:rPr>
                          <w:t>BinaryToDecimal</w:t>
                        </w:r>
                        <w:proofErr w:type="spellEnd"/>
                        <w:r w:rsidRPr="00A93847">
                          <w:rPr>
                            <w:rFonts w:ascii="Consolas" w:eastAsia="Ubuntu" w:hAnsi="Consolas" w:cs="Calibri"/>
                            <w:szCs w:val="20"/>
                          </w:rPr>
                          <w:t>{</w:t>
                        </w:r>
                        <w:proofErr w:type="gramEnd"/>
                      </w:p>
                      <w:p w14:paraId="25B989C3" w14:textId="77777777" w:rsidR="000D241E" w:rsidRPr="00A93847" w:rsidRDefault="000D241E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  <w:r w:rsidRPr="00A93847">
                          <w:rPr>
                            <w:rFonts w:ascii="Consolas" w:eastAsia="Ubuntu" w:hAnsi="Consolas" w:cs="Calibri"/>
                            <w:szCs w:val="20"/>
                          </w:rPr>
                          <w:t xml:space="preserve">     </w:t>
                        </w:r>
                        <w:r>
                          <w:rPr>
                            <w:rFonts w:ascii="Consolas" w:eastAsia="Ubuntu" w:hAnsi="Consolas" w:cs="Calibri"/>
                            <w:szCs w:val="20"/>
                          </w:rPr>
                          <w:t>p</w:t>
                        </w:r>
                        <w:r w:rsidRPr="00A93847">
                          <w:rPr>
                            <w:rFonts w:ascii="Consolas" w:eastAsia="Ubuntu" w:hAnsi="Consolas" w:cs="Calibri"/>
                            <w:szCs w:val="20"/>
                          </w:rPr>
                          <w:t xml:space="preserve">ublic static void </w:t>
                        </w:r>
                        <w:proofErr w:type="gramStart"/>
                        <w:r w:rsidRPr="00A93847">
                          <w:rPr>
                            <w:rFonts w:ascii="Consolas" w:eastAsia="Ubuntu" w:hAnsi="Consolas" w:cs="Calibri"/>
                            <w:szCs w:val="20"/>
                          </w:rPr>
                          <w:t>main(</w:t>
                        </w:r>
                        <w:proofErr w:type="gramEnd"/>
                        <w:r w:rsidRPr="00A93847">
                          <w:rPr>
                            <w:rFonts w:ascii="Consolas" w:eastAsia="Ubuntu" w:hAnsi="Consolas" w:cs="Calibri"/>
                            <w:szCs w:val="20"/>
                          </w:rPr>
                          <w:t xml:space="preserve">String </w:t>
                        </w:r>
                        <w:proofErr w:type="spellStart"/>
                        <w:r w:rsidRPr="00A93847">
                          <w:rPr>
                            <w:rFonts w:ascii="Consolas" w:eastAsia="Ubuntu" w:hAnsi="Consolas" w:cs="Calibri"/>
                            <w:szCs w:val="20"/>
                          </w:rPr>
                          <w:t>args</w:t>
                        </w:r>
                        <w:proofErr w:type="spellEnd"/>
                        <w:r w:rsidRPr="00A93847">
                          <w:rPr>
                            <w:rFonts w:ascii="Consolas" w:eastAsia="Ubuntu" w:hAnsi="Consolas" w:cs="Calibri"/>
                            <w:szCs w:val="20"/>
                          </w:rPr>
                          <w:t>[]){</w:t>
                        </w:r>
                      </w:p>
                      <w:p w14:paraId="59E6B3F0" w14:textId="28D9CC85" w:rsidR="000D241E" w:rsidRDefault="000D241E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  <w:r w:rsidRPr="00A93847">
                          <w:rPr>
                            <w:rFonts w:ascii="Consolas" w:eastAsia="Ubuntu" w:hAnsi="Consolas" w:cs="Calibri"/>
                            <w:szCs w:val="20"/>
                          </w:rPr>
                          <w:t xml:space="preserve">          </w:t>
                        </w:r>
                        <w:r>
                          <w:rPr>
                            <w:rFonts w:ascii="Consolas" w:eastAsia="Ubuntu" w:hAnsi="Consolas" w:cs="Calibri"/>
                            <w:szCs w:val="20"/>
                          </w:rPr>
                          <w:t>i</w:t>
                        </w:r>
                        <w:r w:rsidRPr="00A93847">
                          <w:rPr>
                            <w:rFonts w:ascii="Consolas" w:eastAsia="Ubuntu" w:hAnsi="Consolas" w:cs="Calibri"/>
                            <w:szCs w:val="20"/>
                          </w:rPr>
                          <w:t xml:space="preserve">nt </w:t>
                        </w:r>
                        <w:r w:rsidR="00B25671">
                          <w:rPr>
                            <w:rFonts w:ascii="Consolas" w:eastAsia="Ubuntu" w:hAnsi="Consolas" w:cs="Calibri"/>
                            <w:szCs w:val="20"/>
                          </w:rPr>
                          <w:t>bin</w:t>
                        </w:r>
                        <w:r w:rsidRPr="00A93847">
                          <w:rPr>
                            <w:rFonts w:ascii="Consolas" w:eastAsia="Ubuntu" w:hAnsi="Consolas" w:cs="Calibri"/>
                            <w:szCs w:val="20"/>
                          </w:rPr>
                          <w:t xml:space="preserve"> = </w:t>
                        </w:r>
                        <w:proofErr w:type="spellStart"/>
                        <w:proofErr w:type="gramStart"/>
                        <w:r w:rsidRPr="00A93847">
                          <w:rPr>
                            <w:rFonts w:ascii="Consolas" w:eastAsia="Ubuntu" w:hAnsi="Consolas" w:cs="Calibri"/>
                            <w:szCs w:val="20"/>
                          </w:rPr>
                          <w:t>args</w:t>
                        </w:r>
                        <w:proofErr w:type="spellEnd"/>
                        <w:r w:rsidRPr="00A93847">
                          <w:rPr>
                            <w:rFonts w:ascii="Consolas" w:eastAsia="Ubuntu" w:hAnsi="Consolas" w:cs="Calibri"/>
                            <w:szCs w:val="20"/>
                          </w:rPr>
                          <w:t>[</w:t>
                        </w:r>
                        <w:proofErr w:type="gramEnd"/>
                        <w:r w:rsidRPr="00A93847">
                          <w:rPr>
                            <w:rFonts w:ascii="Consolas" w:eastAsia="Ubuntu" w:hAnsi="Consolas" w:cs="Calibri"/>
                            <w:szCs w:val="20"/>
                          </w:rPr>
                          <w:t>0];</w:t>
                        </w:r>
                      </w:p>
                      <w:p w14:paraId="0291DD93" w14:textId="77777777" w:rsidR="000D241E" w:rsidRDefault="000D241E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30EE0CA5" w14:textId="77777777" w:rsidR="000D241E" w:rsidRDefault="000D241E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3767F148" w14:textId="048FEBCD" w:rsidR="000D241E" w:rsidRDefault="000D241E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2055B85E" w14:textId="138EBE06" w:rsidR="00C91CDF" w:rsidRDefault="00C91CDF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661CB7C8" w14:textId="76C3580F" w:rsidR="00C91CDF" w:rsidRDefault="00C91CDF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3F162093" w14:textId="4EEC7B3F" w:rsidR="00C91CDF" w:rsidRDefault="00C91CDF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6141038A" w14:textId="1631B54E" w:rsidR="00C91CDF" w:rsidRDefault="00C91CDF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0C052198" w14:textId="3BE676CC" w:rsidR="00C91CDF" w:rsidRDefault="00C91CDF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13683AE4" w14:textId="20A7FAF2" w:rsidR="00C91CDF" w:rsidRDefault="00C91CDF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6752DFA4" w14:textId="715A8C96" w:rsidR="00C91CDF" w:rsidRDefault="00C91CDF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39D059EB" w14:textId="091656EE" w:rsidR="00C91CDF" w:rsidRDefault="00C91CDF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391191AC" w14:textId="720E4993" w:rsidR="00C91CDF" w:rsidRDefault="00C91CDF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2929814B" w14:textId="3851DB82" w:rsidR="00C91CDF" w:rsidRDefault="00C91CDF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375EEC15" w14:textId="4F93C402" w:rsidR="00C91CDF" w:rsidRDefault="00C91CDF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72D36D85" w14:textId="341D7DA1" w:rsidR="00C91CDF" w:rsidRDefault="00C91CDF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6A695C22" w14:textId="67006B9A" w:rsidR="00C91CDF" w:rsidRDefault="00C91CDF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162CD853" w14:textId="5173B8C6" w:rsidR="00C91CDF" w:rsidRDefault="00C91CDF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5F846EDA" w14:textId="769D82C0" w:rsidR="00C91CDF" w:rsidRDefault="00C91CDF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13ADECA0" w14:textId="125B66C2" w:rsidR="00C91CDF" w:rsidRDefault="00C91CDF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5781CF88" w14:textId="2A0370F2" w:rsidR="00C91CDF" w:rsidRDefault="00C91CDF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6110B3E7" w14:textId="58D28367" w:rsidR="00C91CDF" w:rsidRDefault="00C91CDF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1F07E222" w14:textId="0C7AF26B" w:rsidR="00C91CDF" w:rsidRDefault="00C91CDF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63B2B1F5" w14:textId="596201F5" w:rsidR="00C91CDF" w:rsidRDefault="00C91CDF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1FF1FACF" w14:textId="212F92C5" w:rsidR="00C91CDF" w:rsidRDefault="00C91CDF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6D3AEEE0" w14:textId="77777777" w:rsidR="00C91CDF" w:rsidRDefault="00C91CDF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29A031BF" w14:textId="77777777" w:rsidR="000D241E" w:rsidRDefault="000D241E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01A13705" w14:textId="6A46C639" w:rsidR="000D241E" w:rsidRDefault="000D241E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382F789C" w14:textId="1032D4D6" w:rsidR="009E2A73" w:rsidRDefault="009E2A73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091BD942" w14:textId="77777777" w:rsidR="009E2A73" w:rsidRDefault="009E2A73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</w:p>
                      <w:p w14:paraId="7ACB70D7" w14:textId="61DC1728" w:rsidR="000D241E" w:rsidRPr="00B25671" w:rsidRDefault="000D241E" w:rsidP="000D241E">
                        <w:pPr>
                          <w:pStyle w:val="BodyText"/>
                          <w:spacing w:after="0"/>
                          <w:rPr>
                            <w:rFonts w:ascii="Consolas" w:eastAsia="Ubuntu" w:hAnsi="Consolas" w:cs="Calibri"/>
                            <w:szCs w:val="20"/>
                          </w:rPr>
                        </w:pPr>
                        <w:r>
                          <w:rPr>
                            <w:rFonts w:ascii="Consolas" w:eastAsia="Ubuntu" w:hAnsi="Consolas" w:cs="Calibri"/>
                            <w:szCs w:val="20"/>
                          </w:rPr>
                          <w:t>}</w:t>
                        </w:r>
                      </w:p>
                    </w:tc>
                  </w:tr>
                </w:tbl>
                <w:p w14:paraId="5D82E1F6" w14:textId="77777777" w:rsidR="000D241E" w:rsidRDefault="000D241E" w:rsidP="000D241E">
                  <w:pPr>
                    <w:pStyle w:val="BodyText"/>
                    <w:spacing w:after="0"/>
                    <w:rPr>
                      <w:rFonts w:ascii="Calibri" w:eastAsia="Ubuntu" w:hAnsi="Calibri" w:cs="Calibri"/>
                      <w:b/>
                      <w:bCs/>
                      <w:color w:val="F58220"/>
                      <w:sz w:val="28"/>
                      <w:szCs w:val="28"/>
                    </w:rPr>
                  </w:pPr>
                </w:p>
              </w:tc>
            </w:tr>
          </w:tbl>
          <w:p w14:paraId="6245FFC2" w14:textId="77777777" w:rsidR="002C0C20" w:rsidRDefault="002C0C20" w:rsidP="00C91CDF">
            <w:pPr>
              <w:pStyle w:val="TableContents"/>
            </w:pPr>
          </w:p>
        </w:tc>
      </w:tr>
    </w:tbl>
    <w:p w14:paraId="055F0540" w14:textId="5AE44F7C" w:rsidR="0024085D" w:rsidRPr="0024085D" w:rsidRDefault="0024085D" w:rsidP="0024085D">
      <w:pPr>
        <w:pStyle w:val="ListParagraph"/>
        <w:ind w:left="0"/>
      </w:pP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329"/>
        <w:gridCol w:w="3018"/>
        <w:gridCol w:w="3277"/>
      </w:tblGrid>
      <w:tr w:rsidR="0024085D" w:rsidRPr="0024085D" w14:paraId="20BD4AE6" w14:textId="77777777" w:rsidTr="0024085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AEAEA"/>
            <w:vAlign w:val="center"/>
            <w:hideMark/>
          </w:tcPr>
          <w:p w14:paraId="29591D73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Method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AEAEA"/>
            <w:vAlign w:val="center"/>
            <w:hideMark/>
          </w:tcPr>
          <w:p w14:paraId="5ACB9D44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Declaration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AEAEA"/>
            <w:vAlign w:val="center"/>
            <w:hideMark/>
          </w:tcPr>
          <w:p w14:paraId="505D2766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Purpose</w:t>
            </w:r>
          </w:p>
        </w:tc>
      </w:tr>
      <w:tr w:rsidR="0024085D" w:rsidRPr="0024085D" w14:paraId="28D33B0D" w14:textId="77777777" w:rsidTr="0024085D"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14:paraId="18EF210A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Basic Math Methods (Functions):</w:t>
            </w:r>
          </w:p>
        </w:tc>
      </w:tr>
      <w:tr w:rsidR="0024085D" w:rsidRPr="0024085D" w14:paraId="6654AD6E" w14:textId="77777777" w:rsidTr="0024085D">
        <w:tc>
          <w:tcPr>
            <w:tcW w:w="1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8D20F6" w14:textId="77777777" w:rsidR="0024085D" w:rsidRPr="0024085D" w:rsidRDefault="0024085D" w:rsidP="0024085D">
            <w:pPr>
              <w:pStyle w:val="ListParagraph"/>
              <w:ind w:left="360" w:hanging="360"/>
            </w:pPr>
            <w:proofErr w:type="spellStart"/>
            <w:r w:rsidRPr="0024085D">
              <w:t>Math.abs</w:t>
            </w:r>
            <w:proofErr w:type="spellEnd"/>
            <w:r w:rsidRPr="0024085D">
              <w:t>(x)</w:t>
            </w:r>
          </w:p>
        </w:tc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3662E6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int abs (int x)</w:t>
            </w:r>
          </w:p>
        </w:tc>
        <w:tc>
          <w:tcPr>
            <w:tcW w:w="1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7CC9BF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returns the absolute value of an integer. Also available for work with </w:t>
            </w:r>
            <w:r w:rsidRPr="0024085D">
              <w:rPr>
                <w:i/>
                <w:iCs/>
              </w:rPr>
              <w:t>double</w:t>
            </w:r>
            <w:r w:rsidRPr="0024085D">
              <w:t> or </w:t>
            </w:r>
            <w:r w:rsidRPr="0024085D">
              <w:rPr>
                <w:i/>
                <w:iCs/>
              </w:rPr>
              <w:t>float</w:t>
            </w:r>
            <w:r w:rsidRPr="0024085D">
              <w:t>.</w:t>
            </w:r>
          </w:p>
        </w:tc>
      </w:tr>
      <w:tr w:rsidR="0024085D" w:rsidRPr="0024085D" w14:paraId="517704B8" w14:textId="77777777" w:rsidTr="0024085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8E3757" w14:textId="77777777" w:rsidR="0024085D" w:rsidRPr="0024085D" w:rsidRDefault="0024085D" w:rsidP="0024085D">
            <w:pPr>
              <w:pStyle w:val="ListParagraph"/>
              <w:ind w:left="360" w:hanging="360"/>
            </w:pPr>
            <w:proofErr w:type="spellStart"/>
            <w:r w:rsidRPr="0024085D">
              <w:t>Math.ceil</w:t>
            </w:r>
            <w:proofErr w:type="spellEnd"/>
            <w:r w:rsidRPr="0024085D">
              <w:t>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EDF167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double ceil (double 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52CC5E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rounds up to a whole number.</w:t>
            </w:r>
            <w:r w:rsidRPr="0024085D">
              <w:br/>
              <w:t>ceil (11.2) rounds to 12.0</w:t>
            </w:r>
            <w:r w:rsidRPr="0024085D">
              <w:br/>
              <w:t>(</w:t>
            </w:r>
            <w:r w:rsidRPr="0024085D">
              <w:rPr>
                <w:i/>
                <w:iCs/>
              </w:rPr>
              <w:t>not normal rounding</w:t>
            </w:r>
            <w:r w:rsidRPr="0024085D">
              <w:t>)</w:t>
            </w:r>
          </w:p>
        </w:tc>
      </w:tr>
      <w:tr w:rsidR="0024085D" w:rsidRPr="0024085D" w14:paraId="3B864875" w14:textId="77777777" w:rsidTr="0024085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FCE720" w14:textId="77777777" w:rsidR="0024085D" w:rsidRPr="0024085D" w:rsidRDefault="0024085D" w:rsidP="0024085D">
            <w:pPr>
              <w:pStyle w:val="ListParagraph"/>
              <w:ind w:left="360" w:hanging="360"/>
            </w:pPr>
            <w:proofErr w:type="spellStart"/>
            <w:r w:rsidRPr="0024085D">
              <w:t>Math.floor</w:t>
            </w:r>
            <w:proofErr w:type="spellEnd"/>
            <w:r w:rsidRPr="0024085D">
              <w:t>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3BA020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double floor (double 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7ABBDF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rounds down to a whole number.</w:t>
            </w:r>
            <w:r w:rsidRPr="0024085D">
              <w:br/>
            </w:r>
            <w:proofErr w:type="gramStart"/>
            <w:r w:rsidRPr="0024085D">
              <w:t>floor(</w:t>
            </w:r>
            <w:proofErr w:type="gramEnd"/>
            <w:r w:rsidRPr="0024085D">
              <w:t>11.5) rounds to 11.0</w:t>
            </w:r>
            <w:r w:rsidRPr="0024085D">
              <w:br/>
              <w:t>(</w:t>
            </w:r>
            <w:r w:rsidRPr="0024085D">
              <w:rPr>
                <w:i/>
                <w:iCs/>
              </w:rPr>
              <w:t>not normal rounding</w:t>
            </w:r>
            <w:r w:rsidRPr="0024085D">
              <w:t>)</w:t>
            </w:r>
          </w:p>
        </w:tc>
      </w:tr>
      <w:tr w:rsidR="0024085D" w:rsidRPr="0024085D" w14:paraId="3561548E" w14:textId="77777777" w:rsidTr="0024085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968074" w14:textId="77777777" w:rsidR="0024085D" w:rsidRPr="0024085D" w:rsidRDefault="0024085D" w:rsidP="0024085D">
            <w:pPr>
              <w:pStyle w:val="ListParagraph"/>
              <w:ind w:left="360" w:hanging="360"/>
            </w:pPr>
            <w:proofErr w:type="spellStart"/>
            <w:r w:rsidRPr="0024085D">
              <w:t>Math.hypot</w:t>
            </w:r>
            <w:proofErr w:type="spellEnd"/>
            <w:r w:rsidRPr="0024085D">
              <w:t>(</w:t>
            </w:r>
            <w:proofErr w:type="spellStart"/>
            <w:proofErr w:type="gramStart"/>
            <w:r w:rsidRPr="0024085D">
              <w:t>a,b</w:t>
            </w:r>
            <w:proofErr w:type="spellEnd"/>
            <w:proofErr w:type="gramEnd"/>
            <w:r w:rsidRPr="0024085D"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CAB4B7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 xml:space="preserve">double </w:t>
            </w:r>
            <w:proofErr w:type="spellStart"/>
            <w:r w:rsidRPr="0024085D">
              <w:t>hypot</w:t>
            </w:r>
            <w:proofErr w:type="spellEnd"/>
            <w:r w:rsidRPr="0024085D">
              <w:t xml:space="preserve"> (double a, double b)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838A67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calculates the hypotenuse (</w:t>
            </w:r>
            <w:r w:rsidRPr="0024085D">
              <w:rPr>
                <w:i/>
                <w:iCs/>
              </w:rPr>
              <w:t>c</w:t>
            </w:r>
            <w:r w:rsidRPr="0024085D">
              <w:t>) of a right triangle where </w:t>
            </w:r>
            <w:r w:rsidRPr="0024085D">
              <w:rPr>
                <w:i/>
                <w:iCs/>
              </w:rPr>
              <w:t>a</w:t>
            </w:r>
            <w:r w:rsidRPr="0024085D">
              <w:t> and </w:t>
            </w:r>
            <w:r w:rsidRPr="0024085D">
              <w:rPr>
                <w:i/>
                <w:iCs/>
              </w:rPr>
              <w:t>b</w:t>
            </w:r>
            <w:r w:rsidRPr="0024085D">
              <w:t> are the legs.</w:t>
            </w:r>
          </w:p>
        </w:tc>
      </w:tr>
      <w:tr w:rsidR="0024085D" w:rsidRPr="0024085D" w14:paraId="47EB4497" w14:textId="77777777" w:rsidTr="0024085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F59BD5" w14:textId="77777777" w:rsidR="0024085D" w:rsidRPr="0024085D" w:rsidRDefault="0024085D" w:rsidP="0024085D">
            <w:pPr>
              <w:pStyle w:val="ListParagraph"/>
              <w:ind w:left="360" w:hanging="360"/>
            </w:pPr>
            <w:proofErr w:type="spellStart"/>
            <w:r w:rsidRPr="0024085D">
              <w:t>Math.max</w:t>
            </w:r>
            <w:proofErr w:type="spellEnd"/>
            <w:r w:rsidRPr="0024085D">
              <w:t>(</w:t>
            </w:r>
            <w:proofErr w:type="spellStart"/>
            <w:proofErr w:type="gramStart"/>
            <w:r w:rsidRPr="0024085D">
              <w:t>a,b</w:t>
            </w:r>
            <w:proofErr w:type="spellEnd"/>
            <w:proofErr w:type="gramEnd"/>
            <w:r w:rsidRPr="0024085D"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6828D2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int max (int a, int b)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F2F69B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returns the greater of the two integers passed. Also available for work with </w:t>
            </w:r>
            <w:r w:rsidRPr="0024085D">
              <w:rPr>
                <w:i/>
                <w:iCs/>
              </w:rPr>
              <w:t>double</w:t>
            </w:r>
            <w:r w:rsidRPr="0024085D">
              <w:t> or </w:t>
            </w:r>
            <w:r w:rsidRPr="0024085D">
              <w:rPr>
                <w:i/>
                <w:iCs/>
              </w:rPr>
              <w:t>float</w:t>
            </w:r>
            <w:r w:rsidRPr="0024085D">
              <w:t>.</w:t>
            </w:r>
          </w:p>
        </w:tc>
      </w:tr>
      <w:tr w:rsidR="0024085D" w:rsidRPr="0024085D" w14:paraId="3C3A495F" w14:textId="77777777" w:rsidTr="0024085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B33C1C" w14:textId="77777777" w:rsidR="0024085D" w:rsidRPr="0024085D" w:rsidRDefault="0024085D" w:rsidP="0024085D">
            <w:pPr>
              <w:pStyle w:val="ListParagraph"/>
              <w:ind w:left="360" w:hanging="360"/>
            </w:pPr>
            <w:proofErr w:type="spellStart"/>
            <w:r w:rsidRPr="0024085D">
              <w:t>Math.min</w:t>
            </w:r>
            <w:proofErr w:type="spellEnd"/>
            <w:r w:rsidRPr="0024085D">
              <w:t>(</w:t>
            </w:r>
            <w:proofErr w:type="spellStart"/>
            <w:proofErr w:type="gramStart"/>
            <w:r w:rsidRPr="0024085D">
              <w:t>a,b</w:t>
            </w:r>
            <w:proofErr w:type="spellEnd"/>
            <w:proofErr w:type="gramEnd"/>
            <w:r w:rsidRPr="0024085D"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15BD30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int min (int a, int b)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07AB10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returns the lesser of the two integers passed. Also available for work with </w:t>
            </w:r>
            <w:r w:rsidRPr="0024085D">
              <w:rPr>
                <w:i/>
                <w:iCs/>
              </w:rPr>
              <w:t>double</w:t>
            </w:r>
            <w:r w:rsidRPr="0024085D">
              <w:t> or </w:t>
            </w:r>
            <w:r w:rsidRPr="0024085D">
              <w:rPr>
                <w:i/>
                <w:iCs/>
              </w:rPr>
              <w:t>float</w:t>
            </w:r>
            <w:r w:rsidRPr="0024085D">
              <w:t>.</w:t>
            </w:r>
          </w:p>
        </w:tc>
      </w:tr>
      <w:tr w:rsidR="0024085D" w:rsidRPr="0024085D" w14:paraId="3E01D93E" w14:textId="77777777" w:rsidTr="0024085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1DA312" w14:textId="77777777" w:rsidR="0024085D" w:rsidRPr="0024085D" w:rsidRDefault="0024085D" w:rsidP="0024085D">
            <w:pPr>
              <w:pStyle w:val="ListParagraph"/>
              <w:ind w:left="360" w:hanging="360"/>
            </w:pPr>
            <w:proofErr w:type="spellStart"/>
            <w:r w:rsidRPr="0024085D">
              <w:t>Math.PI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05B00C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double PI 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3F9347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returns a value close to the actual mathematical </w:t>
            </w:r>
            <w:r w:rsidRPr="0024085D">
              <w:rPr>
                <w:i/>
                <w:iCs/>
              </w:rPr>
              <w:t>π</w:t>
            </w:r>
          </w:p>
        </w:tc>
      </w:tr>
      <w:tr w:rsidR="0024085D" w:rsidRPr="0024085D" w14:paraId="289D44DF" w14:textId="77777777" w:rsidTr="0024085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F8002E" w14:textId="77777777" w:rsidR="0024085D" w:rsidRPr="0024085D" w:rsidRDefault="0024085D" w:rsidP="0024085D">
            <w:pPr>
              <w:pStyle w:val="ListParagraph"/>
              <w:ind w:left="360" w:hanging="360"/>
            </w:pPr>
            <w:proofErr w:type="spellStart"/>
            <w:r w:rsidRPr="0024085D">
              <w:t>Math.pow</w:t>
            </w:r>
            <w:proofErr w:type="spellEnd"/>
            <w:r w:rsidRPr="0024085D">
              <w:t>(</w:t>
            </w:r>
            <w:proofErr w:type="spellStart"/>
            <w:proofErr w:type="gramStart"/>
            <w:r w:rsidRPr="0024085D">
              <w:t>x,y</w:t>
            </w:r>
            <w:proofErr w:type="spellEnd"/>
            <w:proofErr w:type="gramEnd"/>
            <w:r w:rsidRPr="0024085D">
              <w:t>)</w:t>
            </w:r>
            <w:r w:rsidRPr="0024085D">
              <w:br/>
            </w:r>
            <w:r w:rsidRPr="0024085D">
              <w:rPr>
                <w:i/>
                <w:iCs/>
              </w:rPr>
              <w:t>(exponent)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2BCAB1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double pow (double x, double 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0BA3F2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calculates </w:t>
            </w:r>
            <w:r w:rsidRPr="0024085D">
              <w:rPr>
                <w:i/>
                <w:iCs/>
              </w:rPr>
              <w:t>x</w:t>
            </w:r>
            <w:r w:rsidRPr="0024085D">
              <w:t> to the power of </w:t>
            </w:r>
            <w:r w:rsidRPr="0024085D">
              <w:rPr>
                <w:i/>
                <w:iCs/>
              </w:rPr>
              <w:t>y</w:t>
            </w:r>
            <w:r w:rsidRPr="0024085D">
              <w:t>. If </w:t>
            </w:r>
            <w:r w:rsidRPr="0024085D">
              <w:rPr>
                <w:i/>
                <w:iCs/>
              </w:rPr>
              <w:t>x</w:t>
            </w:r>
            <w:r w:rsidRPr="0024085D">
              <w:t> is negative, </w:t>
            </w:r>
            <w:r w:rsidRPr="0024085D">
              <w:rPr>
                <w:i/>
                <w:iCs/>
              </w:rPr>
              <w:t>y </w:t>
            </w:r>
            <w:r w:rsidRPr="0024085D">
              <w:t>must be an integer. If </w:t>
            </w:r>
            <w:r w:rsidRPr="0024085D">
              <w:rPr>
                <w:i/>
                <w:iCs/>
              </w:rPr>
              <w:t>x</w:t>
            </w:r>
            <w:r w:rsidRPr="0024085D">
              <w:t> is zero, </w:t>
            </w:r>
            <w:r w:rsidRPr="0024085D">
              <w:rPr>
                <w:i/>
                <w:iCs/>
              </w:rPr>
              <w:t>y</w:t>
            </w:r>
            <w:r w:rsidRPr="0024085D">
              <w:t> must be a positive integer.</w:t>
            </w:r>
          </w:p>
        </w:tc>
      </w:tr>
      <w:tr w:rsidR="0024085D" w:rsidRPr="0024085D" w14:paraId="294DCD0A" w14:textId="77777777" w:rsidTr="0024085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67DD34" w14:textId="77777777" w:rsidR="0024085D" w:rsidRPr="0024085D" w:rsidRDefault="0024085D" w:rsidP="0024085D">
            <w:pPr>
              <w:pStyle w:val="ListParagraph"/>
              <w:ind w:left="360" w:hanging="360"/>
            </w:pPr>
            <w:proofErr w:type="spellStart"/>
            <w:r w:rsidRPr="0024085D">
              <w:t>Math.random</w:t>
            </w:r>
            <w:proofErr w:type="spellEnd"/>
            <w:r w:rsidRPr="0024085D">
              <w:t>(x)</w:t>
            </w:r>
            <w:r w:rsidRPr="0024085D">
              <w:br/>
            </w:r>
            <w:r w:rsidRPr="0024085D">
              <w:rPr>
                <w:i/>
                <w:iCs/>
              </w:rPr>
              <w:t>(</w:t>
            </w:r>
            <w:hyperlink r:id="rId7" w:history="1">
              <w:r w:rsidRPr="0024085D">
                <w:rPr>
                  <w:rStyle w:val="Hyperlink"/>
                  <w:i/>
                  <w:iCs/>
                </w:rPr>
                <w:t>read more here</w:t>
              </w:r>
            </w:hyperlink>
            <w:r w:rsidRPr="0024085D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9DE497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double random (double 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574062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 xml:space="preserve">returns a random </w:t>
            </w:r>
            <w:proofErr w:type="gramStart"/>
            <w:r w:rsidRPr="0024085D">
              <w:t>floating point</w:t>
            </w:r>
            <w:proofErr w:type="gramEnd"/>
            <w:r w:rsidRPr="0024085D">
              <w:t xml:space="preserve"> number between 0 and 1.</w:t>
            </w:r>
          </w:p>
        </w:tc>
      </w:tr>
      <w:tr w:rsidR="0024085D" w:rsidRPr="0024085D" w14:paraId="61AA9CA9" w14:textId="77777777" w:rsidTr="0024085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BFBF84" w14:textId="77777777" w:rsidR="0024085D" w:rsidRPr="0024085D" w:rsidRDefault="0024085D" w:rsidP="0024085D">
            <w:pPr>
              <w:pStyle w:val="ListParagraph"/>
              <w:ind w:left="360" w:hanging="360"/>
            </w:pPr>
            <w:proofErr w:type="spellStart"/>
            <w:r w:rsidRPr="0024085D">
              <w:t>Math.round</w:t>
            </w:r>
            <w:proofErr w:type="spellEnd"/>
            <w:r w:rsidRPr="0024085D">
              <w:t>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22FE59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double round (double 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847C8A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rounds a double to the nearest integral using normal math rounding (either up or down).</w:t>
            </w:r>
          </w:p>
        </w:tc>
      </w:tr>
      <w:tr w:rsidR="0024085D" w:rsidRPr="0024085D" w14:paraId="52A1E2C9" w14:textId="77777777" w:rsidTr="0024085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48FA20" w14:textId="77777777" w:rsidR="0024085D" w:rsidRPr="0024085D" w:rsidRDefault="0024085D" w:rsidP="0024085D">
            <w:pPr>
              <w:pStyle w:val="ListParagraph"/>
              <w:ind w:left="360" w:hanging="360"/>
            </w:pPr>
            <w:proofErr w:type="spellStart"/>
            <w:r w:rsidRPr="0024085D">
              <w:t>Math.sqrt</w:t>
            </w:r>
            <w:proofErr w:type="spellEnd"/>
            <w:r w:rsidRPr="0024085D">
              <w:t>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B08BB2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double sqrt (double 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EBFEFD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calculates the positive square root of </w:t>
            </w:r>
            <w:r w:rsidRPr="0024085D">
              <w:rPr>
                <w:i/>
                <w:iCs/>
              </w:rPr>
              <w:t>x.</w:t>
            </w:r>
            <w:r w:rsidRPr="0024085D">
              <w:t> (</w:t>
            </w:r>
            <w:r w:rsidRPr="0024085D">
              <w:rPr>
                <w:i/>
                <w:iCs/>
              </w:rPr>
              <w:t>x</w:t>
            </w:r>
            <w:r w:rsidRPr="0024085D">
              <w:t> is &gt;= 0)</w:t>
            </w:r>
          </w:p>
        </w:tc>
      </w:tr>
      <w:tr w:rsidR="0024085D" w:rsidRPr="0024085D" w14:paraId="5F79DD7A" w14:textId="77777777" w:rsidTr="0024085D"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14:paraId="27861FAC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Exponential and Logarithmic Methods:</w:t>
            </w:r>
          </w:p>
        </w:tc>
      </w:tr>
      <w:tr w:rsidR="0024085D" w:rsidRPr="0024085D" w14:paraId="742BABAD" w14:textId="77777777" w:rsidTr="0024085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3282E9" w14:textId="77777777" w:rsidR="0024085D" w:rsidRPr="0024085D" w:rsidRDefault="0024085D" w:rsidP="0024085D">
            <w:pPr>
              <w:pStyle w:val="ListParagraph"/>
              <w:ind w:left="360" w:hanging="360"/>
            </w:pPr>
            <w:proofErr w:type="spellStart"/>
            <w:r w:rsidRPr="0024085D">
              <w:t>Math.exp</w:t>
            </w:r>
            <w:proofErr w:type="spellEnd"/>
            <w:r w:rsidRPr="0024085D">
              <w:t>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D50C91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double exp (double 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501468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returns </w:t>
            </w:r>
            <w:proofErr w:type="spellStart"/>
            <w:r w:rsidRPr="0024085D">
              <w:rPr>
                <w:i/>
                <w:iCs/>
              </w:rPr>
              <w:t>e</w:t>
            </w:r>
            <w:proofErr w:type="spellEnd"/>
            <w:r w:rsidRPr="0024085D">
              <w:t> raised to the power of </w:t>
            </w:r>
            <w:r w:rsidRPr="0024085D">
              <w:rPr>
                <w:i/>
                <w:iCs/>
              </w:rPr>
              <w:t>x</w:t>
            </w:r>
            <w:r w:rsidRPr="0024085D">
              <w:t> where </w:t>
            </w:r>
            <w:proofErr w:type="spellStart"/>
            <w:r w:rsidRPr="0024085D">
              <w:rPr>
                <w:i/>
                <w:iCs/>
              </w:rPr>
              <w:t>e</w:t>
            </w:r>
            <w:proofErr w:type="spellEnd"/>
            <w:r w:rsidRPr="0024085D">
              <w:t> is Euler's </w:t>
            </w:r>
            <w:r w:rsidRPr="0024085D">
              <w:rPr>
                <w:i/>
                <w:iCs/>
              </w:rPr>
              <w:t>e</w:t>
            </w:r>
            <w:r w:rsidRPr="0024085D">
              <w:t> = 2.71828...</w:t>
            </w:r>
          </w:p>
        </w:tc>
      </w:tr>
      <w:tr w:rsidR="0024085D" w:rsidRPr="0024085D" w14:paraId="7A0DBF64" w14:textId="77777777" w:rsidTr="0024085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65FA24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Math.log(x)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3A1F4E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double log (double 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CFC036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returns the natural logarithm of </w:t>
            </w:r>
            <w:r w:rsidRPr="0024085D">
              <w:rPr>
                <w:i/>
                <w:iCs/>
              </w:rPr>
              <w:t>x, </w:t>
            </w:r>
            <w:r w:rsidRPr="0024085D">
              <w:t>base </w:t>
            </w:r>
            <w:r w:rsidRPr="0024085D">
              <w:rPr>
                <w:i/>
                <w:iCs/>
              </w:rPr>
              <w:t>e</w:t>
            </w:r>
          </w:p>
        </w:tc>
      </w:tr>
      <w:tr w:rsidR="0024085D" w:rsidRPr="0024085D" w14:paraId="79E79CB8" w14:textId="77777777" w:rsidTr="0024085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744F1E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Math.log10(x)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0C3267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double log10 (double 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F660AE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returns the logarithm of </w:t>
            </w:r>
            <w:r w:rsidRPr="0024085D">
              <w:rPr>
                <w:i/>
                <w:iCs/>
              </w:rPr>
              <w:t>x</w:t>
            </w:r>
            <w:r w:rsidRPr="0024085D">
              <w:t>, base 10</w:t>
            </w:r>
          </w:p>
        </w:tc>
      </w:tr>
      <w:tr w:rsidR="0024085D" w:rsidRPr="0024085D" w14:paraId="158159AE" w14:textId="77777777" w:rsidTr="0024085D"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14:paraId="457430CF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Trigonometric Methods: All work in </w:t>
            </w:r>
            <w:r w:rsidRPr="0024085D">
              <w:rPr>
                <w:b/>
                <w:bCs/>
              </w:rPr>
              <w:t>radians</w:t>
            </w:r>
            <w:r w:rsidRPr="0024085D">
              <w:t> rather than degrees.</w:t>
            </w:r>
          </w:p>
        </w:tc>
      </w:tr>
      <w:tr w:rsidR="0024085D" w:rsidRPr="0024085D" w14:paraId="392A5243" w14:textId="77777777" w:rsidTr="0024085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5A31F1" w14:textId="77777777" w:rsidR="0024085D" w:rsidRPr="0024085D" w:rsidRDefault="0024085D" w:rsidP="0024085D">
            <w:pPr>
              <w:pStyle w:val="ListParagraph"/>
              <w:ind w:left="360" w:hanging="360"/>
            </w:pPr>
            <w:proofErr w:type="spellStart"/>
            <w:r w:rsidRPr="0024085D">
              <w:t>Math.cos</w:t>
            </w:r>
            <w:proofErr w:type="spellEnd"/>
            <w:r w:rsidRPr="0024085D">
              <w:t>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3ABA34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double cos (double 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061397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returns the cosine of </w:t>
            </w:r>
            <w:r w:rsidRPr="0024085D">
              <w:rPr>
                <w:i/>
                <w:iCs/>
              </w:rPr>
              <w:t>x </w:t>
            </w:r>
            <w:r w:rsidRPr="0024085D">
              <w:t>in radians</w:t>
            </w:r>
          </w:p>
        </w:tc>
      </w:tr>
      <w:tr w:rsidR="0024085D" w:rsidRPr="0024085D" w14:paraId="430F6101" w14:textId="77777777" w:rsidTr="0024085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A295FB" w14:textId="77777777" w:rsidR="0024085D" w:rsidRPr="0024085D" w:rsidRDefault="0024085D" w:rsidP="0024085D">
            <w:pPr>
              <w:pStyle w:val="ListParagraph"/>
              <w:ind w:left="360" w:hanging="360"/>
            </w:pPr>
            <w:proofErr w:type="spellStart"/>
            <w:r w:rsidRPr="0024085D">
              <w:t>Math.sin</w:t>
            </w:r>
            <w:proofErr w:type="spellEnd"/>
            <w:r w:rsidRPr="0024085D">
              <w:t>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607628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double sin (double 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A1AA4F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returns the sine of </w:t>
            </w:r>
            <w:r w:rsidRPr="0024085D">
              <w:rPr>
                <w:i/>
                <w:iCs/>
              </w:rPr>
              <w:t>x </w:t>
            </w:r>
            <w:r w:rsidRPr="0024085D">
              <w:t>in radians</w:t>
            </w:r>
          </w:p>
        </w:tc>
      </w:tr>
      <w:tr w:rsidR="0024085D" w:rsidRPr="0024085D" w14:paraId="0E417B05" w14:textId="77777777" w:rsidTr="0024085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094811" w14:textId="77777777" w:rsidR="0024085D" w:rsidRPr="0024085D" w:rsidRDefault="0024085D" w:rsidP="0024085D">
            <w:pPr>
              <w:pStyle w:val="ListParagraph"/>
              <w:ind w:left="360" w:hanging="360"/>
            </w:pPr>
            <w:proofErr w:type="spellStart"/>
            <w:r w:rsidRPr="0024085D">
              <w:lastRenderedPageBreak/>
              <w:t>Math.tan</w:t>
            </w:r>
            <w:proofErr w:type="spellEnd"/>
            <w:r w:rsidRPr="0024085D">
              <w:t>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1E92D0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double tan (double 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F2F8DA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returns the tangent of </w:t>
            </w:r>
            <w:r w:rsidRPr="0024085D">
              <w:rPr>
                <w:i/>
                <w:iCs/>
              </w:rPr>
              <w:t>x </w:t>
            </w:r>
            <w:r w:rsidRPr="0024085D">
              <w:t>in radians</w:t>
            </w:r>
          </w:p>
        </w:tc>
      </w:tr>
      <w:tr w:rsidR="0024085D" w:rsidRPr="0024085D" w14:paraId="66763BFC" w14:textId="77777777" w:rsidTr="0024085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192EA9" w14:textId="77777777" w:rsidR="0024085D" w:rsidRPr="0024085D" w:rsidRDefault="0024085D" w:rsidP="0024085D">
            <w:pPr>
              <w:pStyle w:val="ListParagraph"/>
              <w:ind w:left="360" w:hanging="360"/>
            </w:pPr>
            <w:proofErr w:type="spellStart"/>
            <w:r w:rsidRPr="0024085D">
              <w:t>Math.acos</w:t>
            </w:r>
            <w:proofErr w:type="spellEnd"/>
            <w:r w:rsidRPr="0024085D">
              <w:t>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1FB394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 xml:space="preserve">double </w:t>
            </w:r>
            <w:proofErr w:type="spellStart"/>
            <w:r w:rsidRPr="0024085D">
              <w:t>acos</w:t>
            </w:r>
            <w:proofErr w:type="spellEnd"/>
            <w:r w:rsidRPr="0024085D">
              <w:t xml:space="preserve"> (double x)</w:t>
            </w:r>
            <w:r w:rsidRPr="0024085D">
              <w:br/>
              <w:t>(x is between 1 and -1)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3918B8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returns the arc cosine of </w:t>
            </w:r>
            <w:r w:rsidRPr="0024085D">
              <w:rPr>
                <w:i/>
                <w:iCs/>
              </w:rPr>
              <w:t>x</w:t>
            </w:r>
            <w:r w:rsidRPr="0024085D">
              <w:br/>
              <w:t>(the angle whose cosine is </w:t>
            </w:r>
            <w:r w:rsidRPr="0024085D">
              <w:rPr>
                <w:i/>
                <w:iCs/>
              </w:rPr>
              <w:t>x</w:t>
            </w:r>
            <w:r w:rsidRPr="0024085D">
              <w:t>)</w:t>
            </w:r>
          </w:p>
        </w:tc>
      </w:tr>
      <w:tr w:rsidR="0024085D" w:rsidRPr="0024085D" w14:paraId="32504E54" w14:textId="77777777" w:rsidTr="0024085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E81706" w14:textId="77777777" w:rsidR="0024085D" w:rsidRPr="0024085D" w:rsidRDefault="0024085D" w:rsidP="0024085D">
            <w:pPr>
              <w:pStyle w:val="ListParagraph"/>
              <w:ind w:left="360" w:hanging="360"/>
            </w:pPr>
            <w:proofErr w:type="spellStart"/>
            <w:r w:rsidRPr="0024085D">
              <w:t>Math.asin</w:t>
            </w:r>
            <w:proofErr w:type="spellEnd"/>
            <w:r w:rsidRPr="0024085D">
              <w:t>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C83146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 xml:space="preserve">double </w:t>
            </w:r>
            <w:proofErr w:type="spellStart"/>
            <w:r w:rsidRPr="0024085D">
              <w:t>asin</w:t>
            </w:r>
            <w:proofErr w:type="spellEnd"/>
            <w:r w:rsidRPr="0024085D">
              <w:t xml:space="preserve"> (double x)</w:t>
            </w:r>
            <w:r w:rsidRPr="0024085D">
              <w:br/>
              <w:t>(x is between 1 and -1)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171A15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returns the arc sine of </w:t>
            </w:r>
            <w:r w:rsidRPr="0024085D">
              <w:rPr>
                <w:i/>
                <w:iCs/>
              </w:rPr>
              <w:t>x</w:t>
            </w:r>
            <w:r w:rsidRPr="0024085D">
              <w:br/>
              <w:t>(the angle whose sine is </w:t>
            </w:r>
            <w:r w:rsidRPr="0024085D">
              <w:rPr>
                <w:i/>
                <w:iCs/>
              </w:rPr>
              <w:t>x</w:t>
            </w:r>
            <w:r w:rsidRPr="0024085D">
              <w:t>)</w:t>
            </w:r>
          </w:p>
        </w:tc>
      </w:tr>
      <w:tr w:rsidR="0024085D" w:rsidRPr="0024085D" w14:paraId="17FDA99C" w14:textId="77777777" w:rsidTr="0024085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D9B6EB" w14:textId="77777777" w:rsidR="0024085D" w:rsidRPr="0024085D" w:rsidRDefault="0024085D" w:rsidP="0024085D">
            <w:pPr>
              <w:pStyle w:val="ListParagraph"/>
              <w:ind w:left="360" w:hanging="360"/>
            </w:pPr>
            <w:proofErr w:type="spellStart"/>
            <w:r w:rsidRPr="0024085D">
              <w:t>Math.atan</w:t>
            </w:r>
            <w:proofErr w:type="spellEnd"/>
            <w:r w:rsidRPr="0024085D">
              <w:t>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4B3D5F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 xml:space="preserve">double </w:t>
            </w:r>
            <w:proofErr w:type="spellStart"/>
            <w:r w:rsidRPr="0024085D">
              <w:t>atan</w:t>
            </w:r>
            <w:proofErr w:type="spellEnd"/>
            <w:r w:rsidRPr="0024085D">
              <w:t xml:space="preserve"> (double 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7E43D9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returns the arc tangent of</w:t>
            </w:r>
            <w:r w:rsidRPr="0024085D">
              <w:rPr>
                <w:i/>
                <w:iCs/>
              </w:rPr>
              <w:t> x</w:t>
            </w:r>
            <w:r w:rsidRPr="0024085D">
              <w:br/>
              <w:t>(the angle whose tangent is </w:t>
            </w:r>
            <w:r w:rsidRPr="0024085D">
              <w:rPr>
                <w:i/>
                <w:iCs/>
              </w:rPr>
              <w:t>x</w:t>
            </w:r>
            <w:r w:rsidRPr="0024085D">
              <w:t>)</w:t>
            </w:r>
          </w:p>
        </w:tc>
      </w:tr>
      <w:tr w:rsidR="0024085D" w:rsidRPr="0024085D" w14:paraId="4AE661B6" w14:textId="77777777" w:rsidTr="0024085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608DF9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Math.atan2(</w:t>
            </w:r>
            <w:proofErr w:type="spellStart"/>
            <w:proofErr w:type="gramStart"/>
            <w:r w:rsidRPr="0024085D">
              <w:t>y,x</w:t>
            </w:r>
            <w:proofErr w:type="spellEnd"/>
            <w:proofErr w:type="gramEnd"/>
            <w:r w:rsidRPr="0024085D"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339487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double atan2 (double y, double 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D5B751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converts rectangular coordinates (</w:t>
            </w:r>
            <w:r w:rsidRPr="0024085D">
              <w:rPr>
                <w:i/>
                <w:iCs/>
              </w:rPr>
              <w:t>y, x</w:t>
            </w:r>
            <w:r w:rsidRPr="0024085D">
              <w:t>) to polar coordinates (</w:t>
            </w:r>
            <w:r w:rsidRPr="0024085D">
              <w:rPr>
                <w:i/>
                <w:iCs/>
              </w:rPr>
              <w:t>r</w:t>
            </w:r>
            <w:r w:rsidRPr="0024085D">
              <w:t>, theta)</w:t>
            </w:r>
          </w:p>
        </w:tc>
      </w:tr>
      <w:tr w:rsidR="0024085D" w:rsidRPr="0024085D" w14:paraId="4042B726" w14:textId="77777777" w:rsidTr="0024085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3F614E" w14:textId="77777777" w:rsidR="0024085D" w:rsidRPr="0024085D" w:rsidRDefault="0024085D" w:rsidP="0024085D">
            <w:pPr>
              <w:pStyle w:val="ListParagraph"/>
              <w:ind w:left="360" w:hanging="360"/>
            </w:pPr>
            <w:proofErr w:type="spellStart"/>
            <w:r w:rsidRPr="0024085D">
              <w:t>Math.toDegrees</w:t>
            </w:r>
            <w:proofErr w:type="spellEnd"/>
            <w:r w:rsidRPr="0024085D">
              <w:t xml:space="preserve"> (double </w:t>
            </w:r>
            <w:proofErr w:type="spellStart"/>
            <w:r w:rsidRPr="0024085D">
              <w:t>angrad</w:t>
            </w:r>
            <w:proofErr w:type="spellEnd"/>
            <w:r w:rsidRPr="0024085D"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84AD2D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 xml:space="preserve">double </w:t>
            </w:r>
            <w:proofErr w:type="spellStart"/>
            <w:r w:rsidRPr="0024085D">
              <w:t>toDegrees</w:t>
            </w:r>
            <w:proofErr w:type="spellEnd"/>
            <w:r w:rsidRPr="0024085D">
              <w:t xml:space="preserve"> (double 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F467E6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converts an angle in radians to degrees</w:t>
            </w:r>
          </w:p>
        </w:tc>
      </w:tr>
      <w:tr w:rsidR="0024085D" w:rsidRPr="0024085D" w14:paraId="57C1DC79" w14:textId="77777777" w:rsidTr="0024085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79096A" w14:textId="77777777" w:rsidR="0024085D" w:rsidRPr="0024085D" w:rsidRDefault="0024085D" w:rsidP="0024085D">
            <w:pPr>
              <w:pStyle w:val="ListParagraph"/>
              <w:ind w:left="360" w:hanging="360"/>
            </w:pPr>
            <w:proofErr w:type="spellStart"/>
            <w:r w:rsidRPr="0024085D">
              <w:t>Math.toRadians</w:t>
            </w:r>
            <w:proofErr w:type="spellEnd"/>
            <w:r w:rsidRPr="0024085D">
              <w:t xml:space="preserve"> (double </w:t>
            </w:r>
            <w:proofErr w:type="spellStart"/>
            <w:r w:rsidRPr="0024085D">
              <w:t>angdeg</w:t>
            </w:r>
            <w:proofErr w:type="spellEnd"/>
            <w:r w:rsidRPr="0024085D"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6B14D3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 xml:space="preserve">double </w:t>
            </w:r>
            <w:proofErr w:type="spellStart"/>
            <w:r w:rsidRPr="0024085D">
              <w:t>toRadians</w:t>
            </w:r>
            <w:proofErr w:type="spellEnd"/>
            <w:r w:rsidRPr="0024085D">
              <w:t xml:space="preserve"> (double 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0AE361" w14:textId="77777777" w:rsidR="0024085D" w:rsidRPr="0024085D" w:rsidRDefault="0024085D" w:rsidP="0024085D">
            <w:pPr>
              <w:pStyle w:val="ListParagraph"/>
              <w:ind w:left="360" w:hanging="360"/>
            </w:pPr>
            <w:r w:rsidRPr="0024085D">
              <w:t>converts an angle in degrees to radians</w:t>
            </w:r>
          </w:p>
        </w:tc>
      </w:tr>
    </w:tbl>
    <w:p w14:paraId="7925A265" w14:textId="77777777" w:rsidR="0024085D" w:rsidRDefault="0024085D">
      <w:pPr>
        <w:pStyle w:val="ListParagraph"/>
        <w:ind w:left="360" w:hanging="360"/>
      </w:pPr>
    </w:p>
    <w:sectPr w:rsidR="0024085D" w:rsidSect="009E2A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19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2AACB9" w14:textId="77777777" w:rsidR="004859D6" w:rsidRDefault="004859D6">
      <w:r>
        <w:separator/>
      </w:r>
    </w:p>
  </w:endnote>
  <w:endnote w:type="continuationSeparator" w:id="0">
    <w:p w14:paraId="39944E21" w14:textId="77777777" w:rsidR="004859D6" w:rsidRDefault="00485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Fallback"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DejaVu Sans Mono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buntu">
    <w:altName w:val="Ubuntu"/>
    <w:charset w:val="00"/>
    <w:family w:val="swiss"/>
    <w:pitch w:val="variable"/>
    <w:sig w:usb0="E00002FF" w:usb1="50002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284937" w14:textId="77777777" w:rsidR="009E2A73" w:rsidRDefault="009E2A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E3CB55" w14:textId="77777777" w:rsidR="009E2A73" w:rsidRDefault="009E2A73" w:rsidP="009E2A73">
    <w:pPr>
      <w:pBdr>
        <w:bottom w:val="single" w:sz="4" w:space="2" w:color="000000" w:shadow="1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2E4F5FDB" w14:textId="77777777" w:rsidR="009E2A73" w:rsidRDefault="009E2A73" w:rsidP="009E2A73">
    <w:pPr>
      <w:pStyle w:val="Footer"/>
      <w:rPr>
        <w:rFonts w:asciiTheme="majorHAnsi" w:hAnsiTheme="majorHAnsi" w:cstheme="majorHAnsi"/>
        <w:color w:val="808080" w:themeColor="background1" w:themeShade="80"/>
        <w:szCs w:val="20"/>
      </w:rPr>
    </w:pPr>
    <w:r>
      <w:rPr>
        <w:rFonts w:asciiTheme="majorHAnsi" w:hAnsiTheme="majorHAnsi" w:cstheme="majorHAnsi"/>
        <w:b/>
        <w:color w:val="F58220"/>
        <w:szCs w:val="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  <w:szCs w:val="20"/>
      </w:rPr>
      <w:t>I can use Math class methods to perform calculation sand generate random numbers within a specified range</w:t>
    </w:r>
  </w:p>
  <w:p w14:paraId="361D21D0" w14:textId="77777777" w:rsidR="009E2A73" w:rsidRDefault="009E2A73" w:rsidP="009E2A73">
    <w:pPr>
      <w:pStyle w:val="Footer"/>
      <w:rPr>
        <w:rFonts w:asciiTheme="majorHAnsi" w:hAnsiTheme="majorHAnsi" w:cstheme="majorHAnsi"/>
        <w:szCs w:val="20"/>
      </w:rPr>
    </w:pPr>
    <w:r>
      <w:rPr>
        <w:rFonts w:asciiTheme="majorHAnsi" w:hAnsiTheme="majorHAnsi" w:cstheme="majorHAnsi"/>
        <w:bCs/>
        <w:color w:val="808080"/>
        <w:szCs w:val="20"/>
      </w:rPr>
      <w:t xml:space="preserve">© The </w:t>
    </w:r>
    <w:r>
      <w:rPr>
        <w:rFonts w:ascii="Cooper Black" w:hAnsi="Cooper Black" w:cstheme="majorHAnsi"/>
        <w:b/>
        <w:color w:val="00B050"/>
        <w:szCs w:val="20"/>
      </w:rPr>
      <w:t>learn</w:t>
    </w:r>
    <w:r>
      <w:rPr>
        <w:rFonts w:asciiTheme="majorHAnsi" w:hAnsiTheme="majorHAnsi" w:cstheme="majorHAnsi"/>
        <w:bCs/>
        <w:color w:val="808080"/>
        <w:szCs w:val="20"/>
      </w:rPr>
      <w:t xml:space="preserve"> Project</w:t>
    </w:r>
  </w:p>
  <w:p w14:paraId="5E542AD4" w14:textId="59FCEDA1" w:rsidR="002C0C20" w:rsidRDefault="002C0C20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D6E516" w14:textId="77777777" w:rsidR="009E2A73" w:rsidRDefault="009E2A73" w:rsidP="009E2A73">
    <w:pPr>
      <w:pBdr>
        <w:bottom w:val="single" w:sz="4" w:space="2" w:color="000000" w:shadow="1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031F64C6" w14:textId="77777777" w:rsidR="009E2A73" w:rsidRDefault="009E2A73" w:rsidP="009E2A73">
    <w:pPr>
      <w:pStyle w:val="Footer"/>
      <w:rPr>
        <w:rFonts w:asciiTheme="majorHAnsi" w:hAnsiTheme="majorHAnsi" w:cstheme="majorHAnsi"/>
        <w:color w:val="808080" w:themeColor="background1" w:themeShade="80"/>
        <w:szCs w:val="20"/>
      </w:rPr>
    </w:pPr>
    <w:r>
      <w:rPr>
        <w:rFonts w:asciiTheme="majorHAnsi" w:hAnsiTheme="majorHAnsi" w:cstheme="majorHAnsi"/>
        <w:b/>
        <w:color w:val="F58220"/>
        <w:szCs w:val="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  <w:szCs w:val="20"/>
      </w:rPr>
      <w:t>I can use Math class methods to perform calculation sand generate random numbers within a specified range</w:t>
    </w:r>
  </w:p>
  <w:p w14:paraId="6669A2FE" w14:textId="77777777" w:rsidR="009E2A73" w:rsidRDefault="009E2A73" w:rsidP="009E2A73">
    <w:pPr>
      <w:pStyle w:val="Footer"/>
      <w:rPr>
        <w:rFonts w:asciiTheme="majorHAnsi" w:hAnsiTheme="majorHAnsi" w:cstheme="majorHAnsi"/>
        <w:szCs w:val="20"/>
      </w:rPr>
    </w:pPr>
    <w:r>
      <w:rPr>
        <w:rFonts w:asciiTheme="majorHAnsi" w:hAnsiTheme="majorHAnsi" w:cstheme="majorHAnsi"/>
        <w:bCs/>
        <w:color w:val="808080"/>
        <w:szCs w:val="20"/>
      </w:rPr>
      <w:t xml:space="preserve">© The </w:t>
    </w:r>
    <w:r>
      <w:rPr>
        <w:rFonts w:ascii="Cooper Black" w:hAnsi="Cooper Black" w:cstheme="majorHAnsi"/>
        <w:b/>
        <w:color w:val="00B050"/>
        <w:szCs w:val="20"/>
      </w:rPr>
      <w:t>learn</w:t>
    </w:r>
    <w:r>
      <w:rPr>
        <w:rFonts w:asciiTheme="majorHAnsi" w:hAnsiTheme="majorHAnsi" w:cstheme="majorHAnsi"/>
        <w:bCs/>
        <w:color w:val="808080"/>
        <w:szCs w:val="20"/>
      </w:rPr>
      <w:t xml:space="preserve"> Project</w:t>
    </w:r>
  </w:p>
  <w:p w14:paraId="615D8CA0" w14:textId="3EC5C9AE" w:rsidR="002C0C20" w:rsidRDefault="002C0C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C5A2CE" w14:textId="77777777" w:rsidR="004859D6" w:rsidRDefault="004859D6">
      <w:r>
        <w:separator/>
      </w:r>
    </w:p>
  </w:footnote>
  <w:footnote w:type="continuationSeparator" w:id="0">
    <w:p w14:paraId="3EE26B3C" w14:textId="77777777" w:rsidR="004859D6" w:rsidRDefault="004859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1A6F27" w14:textId="77777777" w:rsidR="009E2A73" w:rsidRDefault="009E2A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FD581E" w14:textId="77777777" w:rsidR="009E2A73" w:rsidRDefault="009E2A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C256A3" w14:textId="3DEF3FFE" w:rsidR="009E2A73" w:rsidRDefault="009E2A73" w:rsidP="009E2A73">
    <w:pPr>
      <w:pStyle w:val="Header"/>
    </w:pPr>
    <w:r>
      <w:t xml:space="preserve">Skill Check </w:t>
    </w:r>
    <w:r>
      <w:t>5</w:t>
    </w:r>
    <w:r>
      <w:t xml:space="preserve"> Review FRQ</w:t>
    </w:r>
  </w:p>
  <w:p w14:paraId="2582A68C" w14:textId="77777777" w:rsidR="009E2A73" w:rsidRDefault="009E2A73" w:rsidP="009E2A73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 xml:space="preserve">AP Computer Science A                                     </w:t>
    </w:r>
  </w:p>
  <w:p w14:paraId="228F78BA" w14:textId="77777777" w:rsidR="002C0C20" w:rsidRDefault="002C0C20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75174844" w14:textId="77777777" w:rsidR="002C0C20" w:rsidRDefault="002C0C20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 xml:space="preserve">Name _________________________________________________________________ Period__________ </w:t>
    </w:r>
  </w:p>
  <w:p w14:paraId="193C4A99" w14:textId="77777777" w:rsidR="002C0C20" w:rsidRDefault="002C0C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start w:val="1"/>
      <w:numFmt w:val="lowerLetter"/>
      <w:lvlText w:val=" %2)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3"/>
      <w:numFmt w:val="lowerLetter"/>
      <w:lvlText w:val="(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lowerLetter"/>
      <w:lvlText w:val="(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sz w:val="20"/>
        <w:szCs w:val="20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8A675F9"/>
    <w:multiLevelType w:val="hybridMultilevel"/>
    <w:tmpl w:val="1AC68C4C"/>
    <w:lvl w:ilvl="0" w:tplc="0C00B23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20"/>
    <w:rsid w:val="0000368C"/>
    <w:rsid w:val="00030BD2"/>
    <w:rsid w:val="000D241E"/>
    <w:rsid w:val="0021522B"/>
    <w:rsid w:val="0024085D"/>
    <w:rsid w:val="00273253"/>
    <w:rsid w:val="002C0C20"/>
    <w:rsid w:val="003857C8"/>
    <w:rsid w:val="003B695B"/>
    <w:rsid w:val="00480817"/>
    <w:rsid w:val="004859D6"/>
    <w:rsid w:val="004F1E19"/>
    <w:rsid w:val="004F4E30"/>
    <w:rsid w:val="005133BD"/>
    <w:rsid w:val="00585BC4"/>
    <w:rsid w:val="00595E08"/>
    <w:rsid w:val="00751664"/>
    <w:rsid w:val="007517F3"/>
    <w:rsid w:val="009E2A73"/>
    <w:rsid w:val="009E3081"/>
    <w:rsid w:val="00A93847"/>
    <w:rsid w:val="00AB1AA4"/>
    <w:rsid w:val="00B25671"/>
    <w:rsid w:val="00C619F4"/>
    <w:rsid w:val="00C8073B"/>
    <w:rsid w:val="00C91CDF"/>
    <w:rsid w:val="00CC61D7"/>
    <w:rsid w:val="00D82911"/>
    <w:rsid w:val="00F67EBC"/>
    <w:rsid w:val="00F76A67"/>
    <w:rsid w:val="00F8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0B5AFAF3"/>
  <w15:docId w15:val="{8850102D-0648-449C-B9F4-335DE627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eastAsia="Times New Roman" w:hAnsi="Times New Roman" w:cs="Times New Roman"/>
      <w:sz w:val="22"/>
      <w:szCs w:val="22"/>
    </w:rPr>
  </w:style>
  <w:style w:type="character" w:customStyle="1" w:styleId="WW8Num1z1">
    <w:name w:val="WW8Num1z1"/>
  </w:style>
  <w:style w:type="character" w:customStyle="1" w:styleId="WW8Num1z2">
    <w:name w:val="WW8Num1z2"/>
    <w:rPr>
      <w:rFonts w:ascii="Symbol" w:hAnsi="Symbol" w:cs="Symbol"/>
    </w:rPr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WW8Num4z0">
    <w:name w:val="WW8Num4z0"/>
    <w:rPr>
      <w:rFonts w:hint="default"/>
      <w:sz w:val="20"/>
      <w:szCs w:val="20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hint="default"/>
      <w:sz w:val="20"/>
      <w:szCs w:val="20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DefaultParagraphFont1">
    <w:name w:val="Default Paragraph Font1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-DefaultParagraphFont">
    <w:name w:val="WW-Default Paragraph Font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-DefaultParagraphFont1">
    <w:name w:val="WW-Default Paragraph Font1"/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A93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eformattedText">
    <w:name w:val="Preformatted Text"/>
    <w:basedOn w:val="Normal"/>
    <w:rsid w:val="00A93847"/>
    <w:rPr>
      <w:rFonts w:ascii="Liberation Mono" w:eastAsia="DejaVu Sans Mono" w:hAnsi="Liberation Mono" w:cs="Liberation Mono"/>
      <w:szCs w:val="20"/>
    </w:rPr>
  </w:style>
  <w:style w:type="character" w:styleId="Hyperlink">
    <w:name w:val="Hyperlink"/>
    <w:basedOn w:val="DefaultParagraphFont"/>
    <w:uiPriority w:val="99"/>
    <w:unhideWhenUsed/>
    <w:rsid w:val="002408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85D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rsid w:val="009E2A73"/>
    <w:rPr>
      <w:szCs w:val="24"/>
      <w:lang w:eastAsia="zh-CN" w:bidi="hi-IN"/>
    </w:rPr>
  </w:style>
  <w:style w:type="character" w:customStyle="1" w:styleId="HeaderChar">
    <w:name w:val="Header Char"/>
    <w:basedOn w:val="DefaultParagraphFont"/>
    <w:link w:val="Header"/>
    <w:rsid w:val="009E2A73"/>
    <w:rPr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0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9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2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9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3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4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mathbits.com/JavaBitsNotebook/LibraryMethods/RandomGeneration.html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heidi pluska</dc:creator>
  <cp:keywords/>
  <dc:description/>
  <cp:lastModifiedBy>Heidi Pluska</cp:lastModifiedBy>
  <cp:revision>2</cp:revision>
  <cp:lastPrinted>2022-09-14T18:19:00Z</cp:lastPrinted>
  <dcterms:created xsi:type="dcterms:W3CDTF">2026-09-12T18:14:00Z</dcterms:created>
  <dcterms:modified xsi:type="dcterms:W3CDTF">2026-09-12T18:14:00Z</dcterms:modified>
</cp:coreProperties>
</file>