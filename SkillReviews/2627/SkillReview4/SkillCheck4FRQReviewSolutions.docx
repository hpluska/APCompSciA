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69AFA0DC" w14:textId="77777777" w:rsidTr="00642043">
        <w:trPr>
          <w:trHeight w:val="5976"/>
        </w:trPr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1F4D0" w14:textId="77777777" w:rsidR="008F7854" w:rsidRDefault="009D0E22">
            <w:pPr>
              <w:pStyle w:val="BodyText"/>
              <w:spacing w:after="120" w:line="240" w:lineRule="auto"/>
              <w:ind w:left="230" w:hanging="230"/>
            </w:pPr>
            <w:r>
              <w:rPr>
                <w:b/>
                <w:sz w:val="22"/>
              </w:rPr>
              <w:t>1.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An environmental club has a supply budget, a number of students, and a price per reusable bottle. Assume budget and bottlePrice are positive and students is greater than 0. Use the variables below in your calculations; do not hard-code the </w:t>
            </w:r>
            <w:r>
              <w:rPr>
                <w:sz w:val="22"/>
              </w:rPr>
              <w:t>calculated values.</w:t>
            </w:r>
          </w:p>
          <w:p w14:paraId="6529C3C6" w14:textId="77777777" w:rsidR="008F7854" w:rsidRDefault="009D0E22">
            <w:pPr>
              <w:pStyle w:val="BodyText"/>
              <w:spacing w:after="120" w:line="240" w:lineRule="auto"/>
              <w:ind w:left="461"/>
            </w:pPr>
            <w:r>
              <w:rPr>
                <w:rFonts w:ascii="Consolas" w:hAnsi="Consolas"/>
                <w:sz w:val="21"/>
              </w:rPr>
              <w:t>int budget = 74;</w:t>
            </w:r>
            <w:r>
              <w:br/>
            </w:r>
            <w:r>
              <w:rPr>
                <w:rFonts w:ascii="Consolas" w:hAnsi="Consolas"/>
                <w:sz w:val="21"/>
              </w:rPr>
              <w:t>int students = 12;</w:t>
            </w:r>
            <w:r>
              <w:br/>
            </w:r>
            <w:r>
              <w:rPr>
                <w:rFonts w:ascii="Consolas" w:hAnsi="Consolas"/>
                <w:sz w:val="21"/>
              </w:rPr>
              <w:t>double bottlePrice = 3.25;</w:t>
            </w:r>
          </w:p>
          <w:p w14:paraId="0E487892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(a)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 double constant named </w:t>
            </w:r>
            <w:r>
              <w:rPr>
                <w:rFonts w:ascii="Consolas" w:hAnsi="Consolas"/>
                <w:sz w:val="21"/>
              </w:rPr>
              <w:t>TAX_RATE</w:t>
            </w:r>
            <w:r>
              <w:rPr>
                <w:sz w:val="22"/>
              </w:rPr>
              <w:t xml:space="preserve"> with the value </w:t>
            </w:r>
            <w:r>
              <w:rPr>
                <w:rFonts w:ascii="Consolas" w:hAnsi="Consolas"/>
                <w:sz w:val="21"/>
              </w:rPr>
              <w:t>0.06</w:t>
            </w:r>
            <w:r>
              <w:rPr>
                <w:sz w:val="22"/>
              </w:rPr>
              <w:t xml:space="preserve">. Then declare and initialize a double variable named </w:t>
            </w:r>
            <w:r>
              <w:rPr>
                <w:rFonts w:ascii="Consolas" w:hAnsi="Consolas"/>
                <w:sz w:val="21"/>
              </w:rPr>
              <w:t>priceWithTax</w:t>
            </w:r>
            <w:r>
              <w:rPr>
                <w:sz w:val="22"/>
              </w:rPr>
              <w:t xml:space="preserve"> that represents the price of one bottle inc</w:t>
            </w:r>
            <w:r>
              <w:rPr>
                <w:sz w:val="22"/>
              </w:rPr>
              <w:t>luding tax.</w:t>
            </w:r>
          </w:p>
          <w:p w14:paraId="0D463343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(b)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and initialize a double variable named </w:t>
            </w:r>
            <w:r>
              <w:rPr>
                <w:rFonts w:ascii="Consolas" w:hAnsi="Consolas"/>
                <w:sz w:val="21"/>
              </w:rPr>
              <w:t>budgetPerStudent</w:t>
            </w:r>
            <w:r>
              <w:rPr>
                <w:sz w:val="22"/>
              </w:rPr>
              <w:t xml:space="preserve"> that represents the budget divided equally among the students. Preserve the fractional part using a cast, and then print the value.</w:t>
            </w:r>
          </w:p>
          <w:p w14:paraId="592949FC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(c)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Declare and initialize an int variable n</w:t>
            </w:r>
            <w:r>
              <w:rPr>
                <w:sz w:val="22"/>
              </w:rPr>
              <w:t xml:space="preserve">amed </w:t>
            </w:r>
            <w:r>
              <w:rPr>
                <w:rFonts w:ascii="Consolas" w:hAnsi="Consolas"/>
                <w:sz w:val="21"/>
              </w:rPr>
              <w:t>wholeBottles</w:t>
            </w:r>
            <w:r>
              <w:rPr>
                <w:sz w:val="22"/>
              </w:rPr>
              <w:t xml:space="preserve"> that represents the number of whole bottles the club can buy at </w:t>
            </w:r>
            <w:r>
              <w:rPr>
                <w:rFonts w:ascii="Consolas" w:hAnsi="Consolas"/>
                <w:sz w:val="21"/>
              </w:rPr>
              <w:t>priceWithTax</w:t>
            </w:r>
            <w:r>
              <w:rPr>
                <w:sz w:val="22"/>
              </w:rPr>
              <w:t>. Use a cast to discard the fractional part, and then print the value.</w:t>
            </w:r>
          </w:p>
          <w:p w14:paraId="20082EAD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(d)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 student writes the following statement for part (b).</w:t>
            </w:r>
          </w:p>
          <w:p w14:paraId="74F36C6D" w14:textId="77777777" w:rsidR="008F7854" w:rsidRDefault="009D0E22">
            <w:pPr>
              <w:pStyle w:val="BodyText"/>
              <w:spacing w:after="60" w:line="240" w:lineRule="auto"/>
              <w:ind w:left="720"/>
            </w:pPr>
            <w:r>
              <w:rPr>
                <w:rFonts w:ascii="Consolas" w:hAnsi="Consolas"/>
                <w:sz w:val="21"/>
              </w:rPr>
              <w:t>double budgetPerStudent = (doubl</w:t>
            </w:r>
            <w:r>
              <w:rPr>
                <w:rFonts w:ascii="Consolas" w:hAnsi="Consolas"/>
                <w:sz w:val="21"/>
              </w:rPr>
              <w:t>e)(budget / students);</w:t>
            </w:r>
          </w:p>
          <w:p w14:paraId="399379AC" w14:textId="77777777" w:rsidR="008F7854" w:rsidRDefault="009D0E22">
            <w:pPr>
              <w:pStyle w:val="BodyText"/>
              <w:spacing w:after="60" w:line="240" w:lineRule="auto"/>
              <w:ind w:left="403"/>
            </w:pPr>
            <w:r>
              <w:rPr>
                <w:sz w:val="22"/>
              </w:rPr>
              <w:t xml:space="preserve">State the value stored in </w:t>
            </w:r>
            <w:r>
              <w:rPr>
                <w:rFonts w:ascii="Consolas" w:hAnsi="Consolas"/>
                <w:sz w:val="21"/>
              </w:rPr>
              <w:t>budgetPerStudent</w:t>
            </w:r>
            <w:r>
              <w:rPr>
                <w:sz w:val="22"/>
              </w:rPr>
              <w:t>, explain why the statement does not preserve the fractional part, and write a corrected statement.</w:t>
            </w:r>
          </w:p>
        </w:tc>
      </w:tr>
      <w:tr w:rsidR="00642043" w:rsidRPr="006E2CE6" w14:paraId="45806670" w14:textId="77777777" w:rsidTr="00642043">
        <w:trPr>
          <w:trHeight w:val="5040"/>
        </w:trPr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95" w:type="dxa"/>
              <w:left w:w="115" w:type="dxa"/>
              <w:bottom w:w="85" w:type="dxa"/>
              <w:right w:w="115" w:type="dxa"/>
            </w:tcMar>
          </w:tcPr>
          <w:p w14:paraId="11BB0EE9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(a) </w:t>
            </w:r>
            <w:r>
              <w:rPr>
                <w:rFonts w:ascii="Consolas" w:hAnsi="Consolas"/>
                <w:color w:val="1F1F1F"/>
                <w:sz w:val="18"/>
              </w:rPr>
              <w:t>final double TAX_RATE = 0.06;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double priceWithTax = bottlePrice * (1 + TAX_RATE);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pric</w:t>
            </w:r>
            <w:r>
              <w:rPr>
                <w:rFonts w:ascii="Aptos" w:hAnsi="Aptos"/>
                <w:color w:val="1F1F1F"/>
                <w:sz w:val="18"/>
              </w:rPr>
              <w:t>eWithTax stores 3.445.</w:t>
            </w:r>
          </w:p>
          <w:p w14:paraId="5037C534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(b) </w:t>
            </w:r>
            <w:r>
              <w:rPr>
                <w:rFonts w:ascii="Consolas" w:hAnsi="Consolas"/>
                <w:color w:val="1F1F1F"/>
                <w:sz w:val="18"/>
              </w:rPr>
              <w:t>double budgetPerStudent = (double) budget / students;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System.out.println(budgetPerStudent);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Output: 6.166666666666667</w:t>
            </w:r>
          </w:p>
          <w:p w14:paraId="06953D73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(c) </w:t>
            </w:r>
            <w:r>
              <w:rPr>
                <w:rFonts w:ascii="Consolas" w:hAnsi="Consolas"/>
                <w:color w:val="1F1F1F"/>
                <w:sz w:val="18"/>
              </w:rPr>
              <w:t>int wholeBottles = (int) (budget / priceWithTax);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System.out.println(wholeBottles);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Output: 21</w:t>
            </w:r>
          </w:p>
          <w:p w14:paraId="26632B49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(d) </w:t>
            </w:r>
            <w:r>
              <w:rPr>
                <w:rFonts w:ascii="Consolas" w:hAnsi="Consolas"/>
                <w:color w:val="1F1F1F"/>
                <w:sz w:val="18"/>
              </w:rPr>
              <w:t>double budgetPerStudent = (double) budget / students;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The original stores 6.0 because budget / students performs integer division (74 / 12 = 6) before the cast. Cast an operand before dividing, as shown.</w:t>
            </w:r>
          </w:p>
        </w:tc>
      </w:tr>
    </w:tbl>
    <w:p w14:paraId="69E6A523" w14:textId="77777777" w:rsidR="007D793B" w:rsidRDefault="007D793B">
      <w:pPr>
        <w:sectPr w:rsidR="007D793B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260B6DFB" w14:textId="77777777" w:rsidTr="00642043">
        <w:trPr>
          <w:trHeight w:val="5976"/>
        </w:trPr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A105F" w14:textId="77777777" w:rsidR="008F7854" w:rsidRDefault="009D0E22">
            <w:pPr>
              <w:pStyle w:val="BodyText"/>
              <w:spacing w:after="120" w:line="240" w:lineRule="auto"/>
              <w:ind w:left="230" w:hanging="230"/>
            </w:pPr>
            <w:r>
              <w:rPr>
                <w:b/>
                <w:sz w:val="22"/>
              </w:rPr>
              <w:lastRenderedPageBreak/>
              <w:t>2.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A race organizer has a container of </w:t>
            </w:r>
            <w:r>
              <w:rPr>
                <w:sz w:val="22"/>
              </w:rPr>
              <w:t>water, a number of runners, and a cup capacity. Assume totalOunces and cupCapacity are positive and runners is greater than 0. Use the variables below in your calculations; do not hard-code the calculated values.</w:t>
            </w:r>
          </w:p>
          <w:p w14:paraId="2A32F27E" w14:textId="77777777" w:rsidR="008F7854" w:rsidRDefault="009D0E22">
            <w:pPr>
              <w:pStyle w:val="BodyText"/>
              <w:spacing w:after="120" w:line="240" w:lineRule="auto"/>
              <w:ind w:left="461"/>
            </w:pPr>
            <w:r>
              <w:rPr>
                <w:rFonts w:ascii="Consolas" w:hAnsi="Consolas"/>
                <w:sz w:val="21"/>
              </w:rPr>
              <w:t>int totalOunces = 275;</w:t>
            </w:r>
            <w:r>
              <w:br/>
            </w:r>
            <w:r>
              <w:rPr>
                <w:rFonts w:ascii="Consolas" w:hAnsi="Consolas"/>
                <w:sz w:val="21"/>
              </w:rPr>
              <w:t>int runners = 24;</w:t>
            </w:r>
            <w:r>
              <w:br/>
            </w:r>
            <w:r>
              <w:rPr>
                <w:rFonts w:ascii="Consolas" w:hAnsi="Consolas"/>
                <w:sz w:val="21"/>
              </w:rPr>
              <w:t>do</w:t>
            </w:r>
            <w:r>
              <w:rPr>
                <w:rFonts w:ascii="Consolas" w:hAnsi="Consolas"/>
                <w:sz w:val="21"/>
              </w:rPr>
              <w:t>uble cupCapacity = 12.5;</w:t>
            </w:r>
          </w:p>
          <w:p w14:paraId="7F8D876A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(a)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 double constant named </w:t>
            </w:r>
            <w:r>
              <w:rPr>
                <w:rFonts w:ascii="Consolas" w:hAnsi="Consolas"/>
                <w:sz w:val="21"/>
              </w:rPr>
              <w:t>SPILL_RATE</w:t>
            </w:r>
            <w:r>
              <w:rPr>
                <w:sz w:val="22"/>
              </w:rPr>
              <w:t xml:space="preserve"> with the value </w:t>
            </w:r>
            <w:r>
              <w:rPr>
                <w:rFonts w:ascii="Consolas" w:hAnsi="Consolas"/>
                <w:sz w:val="21"/>
              </w:rPr>
              <w:t>0.05</w:t>
            </w:r>
            <w:r>
              <w:rPr>
                <w:sz w:val="22"/>
              </w:rPr>
              <w:t xml:space="preserve">. Then declare and initialize a double variable named </w:t>
            </w:r>
            <w:r>
              <w:rPr>
                <w:rFonts w:ascii="Consolas" w:hAnsi="Consolas"/>
                <w:sz w:val="21"/>
              </w:rPr>
              <w:t>usableOunces</w:t>
            </w:r>
            <w:r>
              <w:rPr>
                <w:sz w:val="22"/>
              </w:rPr>
              <w:t xml:space="preserve"> that represents the amount of water remaining after 5% is lost.</w:t>
            </w:r>
          </w:p>
          <w:p w14:paraId="7390DDD3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(b)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Declare and initialize a doubl</w:t>
            </w:r>
            <w:r>
              <w:rPr>
                <w:sz w:val="22"/>
              </w:rPr>
              <w:t xml:space="preserve">e variable named </w:t>
            </w:r>
            <w:r>
              <w:rPr>
                <w:rFonts w:ascii="Consolas" w:hAnsi="Consolas"/>
                <w:sz w:val="21"/>
              </w:rPr>
              <w:t>ouncesPerRunner</w:t>
            </w:r>
            <w:r>
              <w:rPr>
                <w:sz w:val="22"/>
              </w:rPr>
              <w:t xml:space="preserve"> that represents the original water divided equally among the runners. Preserve the fractional part using a cast, and then print the value.</w:t>
            </w:r>
          </w:p>
          <w:p w14:paraId="179ACC49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(c)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and initialize an int variable named </w:t>
            </w:r>
            <w:r>
              <w:rPr>
                <w:rFonts w:ascii="Consolas" w:hAnsi="Consolas"/>
                <w:sz w:val="21"/>
              </w:rPr>
              <w:t>fullCups</w:t>
            </w:r>
            <w:r>
              <w:rPr>
                <w:sz w:val="22"/>
              </w:rPr>
              <w:t xml:space="preserve"> that represents the number</w:t>
            </w:r>
            <w:r>
              <w:rPr>
                <w:sz w:val="22"/>
              </w:rPr>
              <w:t xml:space="preserve"> of completely full cups that can be poured from </w:t>
            </w:r>
            <w:r>
              <w:rPr>
                <w:rFonts w:ascii="Consolas" w:hAnsi="Consolas"/>
                <w:sz w:val="21"/>
              </w:rPr>
              <w:t>usableOunces</w:t>
            </w:r>
            <w:r>
              <w:rPr>
                <w:sz w:val="22"/>
              </w:rPr>
              <w:t>. Use a cast to discard the fractional part, and then print the value.</w:t>
            </w:r>
          </w:p>
          <w:p w14:paraId="289BBDE6" w14:textId="77777777" w:rsidR="008F7854" w:rsidRDefault="009D0E22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(d)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 student writes the following statement for part (c).</w:t>
            </w:r>
          </w:p>
          <w:p w14:paraId="79D0EEED" w14:textId="77777777" w:rsidR="008F7854" w:rsidRDefault="009D0E22">
            <w:pPr>
              <w:pStyle w:val="BodyText"/>
              <w:spacing w:after="60" w:line="240" w:lineRule="auto"/>
              <w:ind w:left="720"/>
            </w:pPr>
            <w:r>
              <w:rPr>
                <w:rFonts w:ascii="Consolas" w:hAnsi="Consolas"/>
                <w:sz w:val="21"/>
              </w:rPr>
              <w:t>int fullCups = usableOunces / cupCapacity;</w:t>
            </w:r>
          </w:p>
          <w:p w14:paraId="5F6AFA26" w14:textId="77777777" w:rsidR="008F7854" w:rsidRDefault="009D0E22">
            <w:pPr>
              <w:pStyle w:val="BodyText"/>
              <w:spacing w:after="60" w:line="240" w:lineRule="auto"/>
              <w:ind w:left="403"/>
            </w:pPr>
            <w:r>
              <w:rPr>
                <w:sz w:val="22"/>
              </w:rPr>
              <w:t xml:space="preserve">Explain why the </w:t>
            </w:r>
            <w:r>
              <w:rPr>
                <w:sz w:val="22"/>
              </w:rPr>
              <w:t>statement does not compile, identify the data type produced by the division, and write a corrected statement.</w:t>
            </w:r>
          </w:p>
        </w:tc>
      </w:tr>
      <w:tr w:rsidR="00642043" w:rsidRPr="006E2CE6" w14:paraId="20E1CC5D" w14:textId="77777777" w:rsidTr="00642043">
        <w:trPr>
          <w:trHeight w:val="5040"/>
        </w:trPr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95" w:type="dxa"/>
              <w:left w:w="115" w:type="dxa"/>
              <w:bottom w:w="85" w:type="dxa"/>
              <w:right w:w="115" w:type="dxa"/>
            </w:tcMar>
          </w:tcPr>
          <w:p w14:paraId="1F86F86C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(a) </w:t>
            </w:r>
            <w:r>
              <w:rPr>
                <w:rFonts w:ascii="Consolas" w:hAnsi="Consolas"/>
                <w:color w:val="1F1F1F"/>
                <w:sz w:val="18"/>
              </w:rPr>
              <w:t>final double SPILL_RATE = 0.05;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double usableOunces = totalOunces * (1 - SPILL_RATE);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usableOunces stores 261.25.</w:t>
            </w:r>
          </w:p>
          <w:p w14:paraId="17F51098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(b) </w:t>
            </w:r>
            <w:r>
              <w:rPr>
                <w:rFonts w:ascii="Consolas" w:hAnsi="Consolas"/>
                <w:color w:val="1F1F1F"/>
                <w:sz w:val="18"/>
              </w:rPr>
              <w:t xml:space="preserve">double ouncesPerRunner </w:t>
            </w:r>
            <w:r>
              <w:rPr>
                <w:rFonts w:ascii="Consolas" w:hAnsi="Consolas"/>
                <w:color w:val="1F1F1F"/>
                <w:sz w:val="18"/>
              </w:rPr>
              <w:t>= (double) totalOunces / runners;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System.out.println(ouncesPerRunner);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Output: 11.458333333333334</w:t>
            </w:r>
          </w:p>
          <w:p w14:paraId="2F8A4407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(c) </w:t>
            </w:r>
            <w:r>
              <w:rPr>
                <w:rFonts w:ascii="Consolas" w:hAnsi="Consolas"/>
                <w:color w:val="1F1F1F"/>
                <w:sz w:val="18"/>
              </w:rPr>
              <w:t>int fullCups = (int) (usableOunces / cupCapacity);</w:t>
            </w:r>
            <w:r>
              <w:br/>
            </w:r>
            <w:r>
              <w:rPr>
                <w:rFonts w:ascii="Consolas" w:hAnsi="Consolas"/>
                <w:color w:val="1F1F1F"/>
                <w:sz w:val="18"/>
              </w:rPr>
              <w:t>System.out.println(fullCups);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Output: 20</w:t>
            </w:r>
          </w:p>
          <w:p w14:paraId="66608BD8" w14:textId="77777777" w:rsidR="008F7854" w:rsidRDefault="009D0E22">
            <w:pPr>
              <w:keepLines/>
              <w:spacing w:after="50"/>
            </w:pPr>
            <w:r>
              <w:rPr>
                <w:rFonts w:ascii="Aptos" w:hAnsi="Aptos"/>
                <w:b/>
                <w:color w:val="2F5496"/>
                <w:sz w:val="19"/>
              </w:rPr>
              <w:t xml:space="preserve">(d) </w:t>
            </w:r>
            <w:r>
              <w:rPr>
                <w:rFonts w:ascii="Consolas" w:hAnsi="Consolas"/>
                <w:color w:val="1F1F1F"/>
                <w:sz w:val="18"/>
              </w:rPr>
              <w:t>int fullCups = (int) (usableOunces / cupCapacity);</w:t>
            </w:r>
            <w:r>
              <w:br/>
            </w:r>
            <w:r>
              <w:rPr>
                <w:rFonts w:ascii="Aptos" w:hAnsi="Aptos"/>
                <w:color w:val="1F1F1F"/>
                <w:sz w:val="18"/>
              </w:rPr>
              <w:t>The div</w:t>
            </w:r>
            <w:r>
              <w:rPr>
                <w:rFonts w:ascii="Aptos" w:hAnsi="Aptos"/>
                <w:color w:val="1F1F1F"/>
                <w:sz w:val="18"/>
              </w:rPr>
              <w:t>ision produces a double. Java does not implicitly narrow a double to an int, so the original line does not compile. The explicit cast above discards the fractional part.</w:t>
            </w:r>
          </w:p>
        </w:tc>
      </w:tr>
    </w:tbl>
    <w:p w14:paraId="1169DF09" w14:textId="77777777" w:rsidR="009D0E22" w:rsidRDefault="009D0E22"/>
    <w:sectPr w:rsidR="009D0E2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BE3837" w14:textId="77777777" w:rsidR="009D0E22" w:rsidRDefault="009D0E22">
      <w:r>
        <w:separator/>
      </w:r>
    </w:p>
  </w:endnote>
  <w:endnote w:type="continuationSeparator" w:id="0">
    <w:p w14:paraId="2102B0AD" w14:textId="77777777" w:rsidR="009D0E22" w:rsidRDefault="009D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Liberation Serif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1153B" w14:textId="77777777" w:rsidR="005866F2" w:rsidRDefault="009D0E22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9283F9E" w14:textId="77777777" w:rsidR="005866F2" w:rsidRDefault="009D0E22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081D594F" w14:textId="77777777" w:rsidR="005866F2" w:rsidRDefault="009D0E22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68F7D50F" w14:textId="77777777" w:rsidR="00B93696" w:rsidRDefault="009D0E2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4D764" w14:textId="77777777" w:rsidR="005866F2" w:rsidRDefault="009D0E22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7C47ECAB" w14:textId="77777777" w:rsidR="005866F2" w:rsidRDefault="009D0E22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6E4F580D" w14:textId="77777777" w:rsidR="005866F2" w:rsidRDefault="009D0E22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</w:t>
    </w:r>
    <w:r>
      <w:rPr>
        <w:rFonts w:ascii="Cooper Black" w:hAnsi="Cooper Black" w:cstheme="majorHAnsi"/>
        <w:b/>
        <w:color w:val="00B050"/>
        <w:szCs w:val="20"/>
      </w:rPr>
      <w:t>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74F1D558" w14:textId="77777777" w:rsidR="00B93696" w:rsidRDefault="009D0E2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8B1D7" w14:textId="77777777" w:rsidR="007D793B" w:rsidRDefault="007D7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251752" w14:textId="77777777" w:rsidR="005866F2" w:rsidRDefault="009D0E22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0CFC6947" w14:textId="77777777" w:rsidR="005866F2" w:rsidRDefault="009D0E22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4A5F7D05" w14:textId="77777777" w:rsidR="005866F2" w:rsidRDefault="009D0E22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4C4BF372" w14:textId="77777777" w:rsidR="00B93696" w:rsidRDefault="009D0E2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3F71E" w14:textId="77777777" w:rsidR="005866F2" w:rsidRDefault="009D0E22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4BC3C33" w14:textId="77777777" w:rsidR="005866F2" w:rsidRDefault="009D0E22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645E4592" w14:textId="77777777" w:rsidR="005866F2" w:rsidRDefault="009D0E22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0F9FD21A" w14:textId="77777777" w:rsidR="00B93696" w:rsidRDefault="009D0E2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35D43" w14:textId="77777777" w:rsidR="009D0E22" w:rsidRDefault="009D0E22">
      <w:r>
        <w:separator/>
      </w:r>
    </w:p>
  </w:footnote>
  <w:footnote w:type="continuationSeparator" w:id="0">
    <w:p w14:paraId="4B745596" w14:textId="77777777" w:rsidR="009D0E22" w:rsidRDefault="009D0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C29F6" w14:textId="77777777" w:rsidR="008F7854" w:rsidRDefault="008F7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FEFA2" w14:textId="77777777" w:rsidR="007D793B" w:rsidRDefault="00642043">
    <w:pPr>
      <w:pStyle w:val="Header"/>
    </w:pPr>
    <w:r>
      <w:t>Skill Check 4 Review FRQ Solutions</w:t>
    </w:r>
  </w:p>
  <w:p w14:paraId="32E8E1C9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B2A9DE2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1CF7B3F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65C06598" w14:textId="77777777" w:rsidR="007D793B" w:rsidRDefault="007D7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828F7" w14:textId="77777777" w:rsidR="007D793B" w:rsidRDefault="00642043">
    <w:pPr>
      <w:pStyle w:val="Header"/>
    </w:pPr>
    <w:r>
      <w:t>Skill Check 4 Review FRQ Solutions</w:t>
    </w:r>
  </w:p>
  <w:p w14:paraId="5A38741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42CB0AB2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266352C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261278AE" w14:textId="77777777" w:rsidR="007D793B" w:rsidRDefault="007D793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5B965" w14:textId="77777777" w:rsidR="007D793B" w:rsidRDefault="007D793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DC4E0" w14:textId="77777777" w:rsidR="007D793B" w:rsidRDefault="00642043">
    <w:pPr>
      <w:pStyle w:val="Header"/>
    </w:pPr>
    <w:r>
      <w:t>Skill Check 4 Review FRQ Solutions</w:t>
    </w:r>
  </w:p>
  <w:p w14:paraId="2916CAD3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6A6FC775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5D43C64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0C1B0F94" w14:textId="77777777" w:rsidR="007D793B" w:rsidRDefault="007D793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AB2FA" w14:textId="77777777" w:rsidR="007D793B" w:rsidRDefault="00642043">
    <w:pPr>
      <w:pStyle w:val="Header"/>
    </w:pPr>
    <w:r>
      <w:t>Skill Check 4 Review FRQ Solutions</w:t>
    </w:r>
  </w:p>
  <w:p w14:paraId="28B0EFB9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6E949F3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5EC6BC87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093B6B4D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4EA0D05"/>
    <w:multiLevelType w:val="hybridMultilevel"/>
    <w:tmpl w:val="5260AC22"/>
    <w:lvl w:ilvl="0" w:tplc="5FE8D57A">
      <w:start w:val="4"/>
      <w:numFmt w:val="decimal"/>
      <w:lvlText w:val="%1."/>
      <w:lvlJc w:val="left"/>
      <w:pPr>
        <w:ind w:left="720" w:hanging="360"/>
      </w:pPr>
      <w:rPr>
        <w:rFonts w:eastAsia="Ubuntu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11579"/>
    <w:rsid w:val="000D036B"/>
    <w:rsid w:val="000D2EA4"/>
    <w:rsid w:val="000F38C9"/>
    <w:rsid w:val="001A05F5"/>
    <w:rsid w:val="002806D0"/>
    <w:rsid w:val="002D2A0D"/>
    <w:rsid w:val="004431DC"/>
    <w:rsid w:val="004A2CCC"/>
    <w:rsid w:val="005A411B"/>
    <w:rsid w:val="00642043"/>
    <w:rsid w:val="0067231B"/>
    <w:rsid w:val="00734934"/>
    <w:rsid w:val="00746CB3"/>
    <w:rsid w:val="007D793B"/>
    <w:rsid w:val="0080794B"/>
    <w:rsid w:val="008F7854"/>
    <w:rsid w:val="0097228F"/>
    <w:rsid w:val="009D0E22"/>
    <w:rsid w:val="00B117B4"/>
    <w:rsid w:val="00B76213"/>
    <w:rsid w:val="00B836D7"/>
    <w:rsid w:val="00D30D26"/>
    <w:rsid w:val="00D916D8"/>
    <w:rsid w:val="00DE0A01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797277B"/>
  <w15:docId w15:val="{C18C9894-8E0E-44D6-A90A-990E250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97228F"/>
    <w:rPr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Check 4 Review FRQ Solutions</dc:title>
  <dc:subject>AP Computer Science A - Mixed Data Types and Constants</dc:subject>
  <dc:creator>The learn Project</dc:creator>
  <cp:keywords>AP CSA, Java, mixed data types, constants, solutions</cp:keywords>
  <dc:description/>
  <cp:lastModifiedBy>Heidi Pluska</cp:lastModifiedBy>
  <cp:revision>2</cp:revision>
  <cp:lastPrinted>2015-09-08T13:26:00Z</cp:lastPrinted>
  <dcterms:created xsi:type="dcterms:W3CDTF">2026-09-08T00:00:00Z</dcterms:created>
  <dcterms:modified xsi:type="dcterms:W3CDTF">2026-09-08T00:00:00Z</dcterms:modified>
</cp:coreProperties>
</file>